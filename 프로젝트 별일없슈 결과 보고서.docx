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04E" w:rsidRPr="00453275" w:rsidRDefault="00453275" w:rsidP="00453275">
      <w:pPr>
        <w:jc w:val="center"/>
        <w:rPr>
          <w:w w:val="110"/>
          <w:sz w:val="44"/>
          <w:szCs w:val="44"/>
        </w:rPr>
      </w:pPr>
      <w:r w:rsidRPr="00453275">
        <w:rPr>
          <w:rFonts w:hint="eastAsia"/>
          <w:w w:val="110"/>
          <w:sz w:val="44"/>
          <w:szCs w:val="44"/>
        </w:rPr>
        <w:t>프로젝트 별일없슈 결과 보고서</w:t>
      </w:r>
    </w:p>
    <w:p w:rsidR="00453275" w:rsidRDefault="00453275" w:rsidP="00453275">
      <w:pPr>
        <w:jc w:val="center"/>
        <w:rPr>
          <w:b/>
          <w:sz w:val="24"/>
          <w:szCs w:val="24"/>
        </w:rPr>
      </w:pPr>
      <w:r w:rsidRPr="00453275">
        <w:rPr>
          <w:b/>
          <w:sz w:val="24"/>
          <w:szCs w:val="24"/>
        </w:rPr>
        <w:t>I’m good non issue</w:t>
      </w:r>
    </w:p>
    <w:p w:rsidR="00453275" w:rsidRDefault="00453275" w:rsidP="00453275">
      <w:pPr>
        <w:jc w:val="center"/>
        <w:rPr>
          <w:b/>
          <w:sz w:val="24"/>
          <w:szCs w:val="24"/>
        </w:rPr>
      </w:pPr>
    </w:p>
    <w:p w:rsidR="00453275" w:rsidRPr="00453275" w:rsidRDefault="00453275" w:rsidP="00453275">
      <w:pPr>
        <w:rPr>
          <w:b/>
          <w:sz w:val="28"/>
          <w:szCs w:val="28"/>
        </w:rPr>
      </w:pPr>
      <w:r w:rsidRPr="00453275">
        <w:rPr>
          <w:rFonts w:hint="eastAsia"/>
          <w:b/>
          <w:sz w:val="28"/>
          <w:szCs w:val="28"/>
        </w:rPr>
        <w:t>개념 설</w:t>
      </w:r>
      <w:r w:rsidR="00AE06E1">
        <w:rPr>
          <w:rFonts w:hint="eastAsia"/>
          <w:b/>
          <w:sz w:val="28"/>
          <w:szCs w:val="28"/>
        </w:rPr>
        <w:t>명, 중요성</w:t>
      </w:r>
    </w:p>
    <w:p w:rsidR="00453275" w:rsidRDefault="00453275" w:rsidP="00453275">
      <w:pPr>
        <w:rPr>
          <w:sz w:val="24"/>
          <w:szCs w:val="24"/>
        </w:rPr>
      </w:pPr>
    </w:p>
    <w:p w:rsidR="00453275" w:rsidRDefault="00453275" w:rsidP="00453275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2020</w:t>
      </w:r>
      <w:r w:rsidRPr="00453275">
        <w:rPr>
          <w:rFonts w:ascii="굴림" w:eastAsia="굴림" w:hAnsi="굴림" w:hint="eastAsia"/>
          <w:sz w:val="24"/>
          <w:szCs w:val="24"/>
        </w:rPr>
        <w:t>년 코로</w:t>
      </w:r>
      <w:r>
        <w:rPr>
          <w:rFonts w:ascii="굴림" w:eastAsia="굴림" w:hAnsi="굴림" w:hint="eastAsia"/>
          <w:sz w:val="24"/>
          <w:szCs w:val="24"/>
        </w:rPr>
        <w:t>나1</w:t>
      </w:r>
      <w:r>
        <w:rPr>
          <w:rFonts w:ascii="굴림" w:eastAsia="굴림" w:hAnsi="굴림"/>
          <w:sz w:val="24"/>
          <w:szCs w:val="24"/>
        </w:rPr>
        <w:t>9</w:t>
      </w:r>
      <w:r>
        <w:rPr>
          <w:rFonts w:ascii="굴림" w:eastAsia="굴림" w:hAnsi="굴림" w:hint="eastAsia"/>
          <w:sz w:val="24"/>
          <w:szCs w:val="24"/>
        </w:rPr>
        <w:t>로 인해 우리의 생활 방식</w:t>
      </w:r>
      <w:r w:rsidR="00E04511">
        <w:rPr>
          <w:rFonts w:ascii="굴림" w:eastAsia="굴림" w:hAnsi="굴림" w:hint="eastAsia"/>
          <w:sz w:val="24"/>
          <w:szCs w:val="24"/>
        </w:rPr>
        <w:t>이</w:t>
      </w:r>
      <w:r>
        <w:rPr>
          <w:rFonts w:ascii="굴림" w:eastAsia="굴림" w:hAnsi="굴림" w:hint="eastAsia"/>
          <w:sz w:val="24"/>
          <w:szCs w:val="24"/>
        </w:rPr>
        <w:t xml:space="preserve"> 많은 변화에 따라 사회적 거리 두기, 비대면 등 사람 간의 불필요한 접촉을 최소한으로 </w:t>
      </w:r>
      <w:r w:rsidR="00761CB1">
        <w:rPr>
          <w:rFonts w:ascii="굴림" w:eastAsia="굴림" w:hAnsi="굴림" w:hint="eastAsia"/>
          <w:sz w:val="24"/>
          <w:szCs w:val="24"/>
        </w:rPr>
        <w:t>하였으며</w:t>
      </w:r>
      <w:r>
        <w:rPr>
          <w:rFonts w:ascii="굴림" w:eastAsia="굴림" w:hAnsi="굴림" w:hint="eastAsia"/>
          <w:sz w:val="24"/>
          <w:szCs w:val="24"/>
        </w:rPr>
        <w:t xml:space="preserve"> 한시적으로 공공장소, 음식점과 같은 다중이용시설이 전면 중지되었습니다.</w:t>
      </w:r>
    </w:p>
    <w:p w:rsidR="00453275" w:rsidRDefault="00453275" w:rsidP="00453275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또한 코로나 확산 방지를 위해 사회복지시설을 폐쇄하거나 축소 운영을 하는 등 </w:t>
      </w:r>
    </w:p>
    <w:p w:rsidR="00453275" w:rsidRDefault="00453275" w:rsidP="00453275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독거노인돌봄서비스도 원활하게 이루어지지 못하고 있습니다.</w:t>
      </w:r>
    </w:p>
    <w:p w:rsidR="00453275" w:rsidRDefault="00453275" w:rsidP="00453275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이러한 이유로 최근 독거노인들이 복지 고립에 내몰리고 있으며 이에 따른 결과로 </w:t>
      </w:r>
    </w:p>
    <w:p w:rsidR="00453275" w:rsidRDefault="00453275" w:rsidP="00453275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60대 독거노인은 숨진 지 </w:t>
      </w:r>
      <w:r>
        <w:rPr>
          <w:rFonts w:ascii="굴림" w:eastAsia="굴림" w:hAnsi="굴림"/>
          <w:sz w:val="24"/>
          <w:szCs w:val="24"/>
        </w:rPr>
        <w:t>1</w:t>
      </w:r>
      <w:r>
        <w:rPr>
          <w:rFonts w:ascii="굴림" w:eastAsia="굴림" w:hAnsi="굴림" w:hint="eastAsia"/>
          <w:sz w:val="24"/>
          <w:szCs w:val="24"/>
        </w:rPr>
        <w:t>주일여 만에 발견되어 큰 충격을 안겨주었습니다.</w:t>
      </w:r>
    </w:p>
    <w:p w:rsidR="00AE06E1" w:rsidRDefault="00AE06E1" w:rsidP="00453275">
      <w:pPr>
        <w:rPr>
          <w:rFonts w:ascii="굴림" w:eastAsia="굴림" w:hAnsi="굴림"/>
          <w:sz w:val="24"/>
          <w:szCs w:val="24"/>
        </w:rPr>
      </w:pPr>
    </w:p>
    <w:p w:rsidR="006F71E7" w:rsidRDefault="00453275" w:rsidP="00453275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위와 같은 문제를 해결하고자 독거노인의 주거지에 생명 징후를 파악할 수 있는 센서를 설치하고 데이터를 사회복지시설에 전송하여 원격으로 독거노인들의 상태를 확인할 수 있으며 </w:t>
      </w:r>
      <w:r w:rsidR="006F71E7">
        <w:rPr>
          <w:rFonts w:ascii="굴림" w:eastAsia="굴림" w:hAnsi="굴림" w:hint="eastAsia"/>
          <w:sz w:val="24"/>
          <w:szCs w:val="24"/>
        </w:rPr>
        <w:t>일정 시간 동안 생명 징후를 포착하지 못하면 사회복지시설에 알리어 만일의 사태에 대비하게 함으로써 독거노인의 생명과 안전을 지켜 사회적 가치 실현에 이바지하고자 합니다.</w:t>
      </w:r>
    </w:p>
    <w:p w:rsidR="00AE06E1" w:rsidRDefault="00AE06E1" w:rsidP="00453275">
      <w:pPr>
        <w:rPr>
          <w:rFonts w:ascii="굴림" w:eastAsia="굴림" w:hAnsi="굴림"/>
          <w:sz w:val="24"/>
          <w:szCs w:val="24"/>
        </w:rPr>
      </w:pPr>
    </w:p>
    <w:p w:rsidR="00AE06E1" w:rsidRPr="00AE06E1" w:rsidRDefault="00AE06E1" w:rsidP="00453275">
      <w:pPr>
        <w:rPr>
          <w:rFonts w:ascii="굴림" w:eastAsia="굴림" w:hAnsi="굴림"/>
          <w:sz w:val="24"/>
          <w:szCs w:val="24"/>
        </w:rPr>
      </w:pPr>
    </w:p>
    <w:p w:rsidR="006F71E7" w:rsidRPr="00453275" w:rsidRDefault="006F71E7" w:rsidP="006F71E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시스템 개념도</w:t>
      </w:r>
    </w:p>
    <w:p w:rsidR="006F71E7" w:rsidRDefault="006F71E7" w:rsidP="00453275">
      <w:pPr>
        <w:rPr>
          <w:rFonts w:ascii="굴림" w:eastAsia="굴림" w:hAnsi="굴림"/>
          <w:sz w:val="24"/>
          <w:szCs w:val="24"/>
        </w:rPr>
      </w:pPr>
    </w:p>
    <w:p w:rsidR="00B746FA" w:rsidRDefault="00B746FA" w:rsidP="00453275">
      <w:pPr>
        <w:rPr>
          <w:rFonts w:ascii="굴림" w:eastAsia="굴림" w:hAnsi="굴림"/>
          <w:sz w:val="24"/>
          <w:szCs w:val="24"/>
        </w:rPr>
      </w:pPr>
    </w:p>
    <w:p w:rsidR="006F71E7" w:rsidRDefault="00B746FA" w:rsidP="00453275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noProof/>
          <w:sz w:val="24"/>
          <w:szCs w:val="24"/>
        </w:rPr>
        <w:drawing>
          <wp:inline distT="0" distB="0" distL="0" distR="0" wp14:anchorId="4A051793" wp14:editId="40663C04">
            <wp:extent cx="5891842" cy="3582090"/>
            <wp:effectExtent l="0" t="0" r="0" b="0"/>
            <wp:docPr id="10" name="그림 10" descr="C:\Users\user\AppData\Local\Microsoft\Windows\INetCache\Content.Word\개념도진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개념도진짜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288" cy="358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7D7" w:rsidRDefault="006377D7" w:rsidP="006377D7">
      <w:pPr>
        <w:rPr>
          <w:b/>
          <w:sz w:val="28"/>
          <w:szCs w:val="28"/>
        </w:rPr>
      </w:pPr>
      <w:bookmarkStart w:id="0" w:name="_GoBack"/>
      <w:bookmarkEnd w:id="0"/>
      <w:r>
        <w:rPr>
          <w:rFonts w:hint="eastAsia"/>
          <w:b/>
          <w:sz w:val="28"/>
          <w:szCs w:val="28"/>
        </w:rPr>
        <w:lastRenderedPageBreak/>
        <w:t>시스템 순서도</w:t>
      </w:r>
    </w:p>
    <w:p w:rsidR="006377D7" w:rsidRDefault="006377D7" w:rsidP="006377D7">
      <w:pPr>
        <w:rPr>
          <w:rFonts w:ascii="굴림" w:eastAsia="굴림" w:hAnsi="굴림"/>
          <w:sz w:val="24"/>
          <w:szCs w:val="24"/>
        </w:rPr>
      </w:pPr>
    </w:p>
    <w:p w:rsidR="006377D7" w:rsidRDefault="00EF5661" w:rsidP="00453275">
      <w:pPr>
        <w:rPr>
          <w:rFonts w:ascii="굴림" w:eastAsia="굴림" w:hAnsi="굴림"/>
          <w:sz w:val="24"/>
          <w:szCs w:val="24"/>
        </w:rPr>
      </w:pPr>
      <w:r w:rsidRPr="00EF5661">
        <w:rPr>
          <w:rFonts w:ascii="굴림" w:eastAsia="굴림" w:hAnsi="굴림"/>
          <w:noProof/>
          <w:sz w:val="24"/>
          <w:szCs w:val="24"/>
        </w:rPr>
        <w:drawing>
          <wp:inline distT="0" distB="0" distL="0" distR="0">
            <wp:extent cx="5731510" cy="6945349"/>
            <wp:effectExtent l="0" t="0" r="2540" b="8255"/>
            <wp:docPr id="3" name="그림 3" descr="C:\Users\user\Desktop\최언서\미니프로젝트\순서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최언서\미니프로젝트\순서도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4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7D7" w:rsidRDefault="006377D7" w:rsidP="00453275">
      <w:pPr>
        <w:rPr>
          <w:rFonts w:ascii="굴림" w:eastAsia="굴림" w:hAnsi="굴림"/>
          <w:sz w:val="24"/>
          <w:szCs w:val="24"/>
        </w:rPr>
      </w:pPr>
    </w:p>
    <w:p w:rsidR="00CB3C28" w:rsidRDefault="00CB3C28" w:rsidP="00453275">
      <w:pPr>
        <w:rPr>
          <w:rFonts w:ascii="굴림" w:eastAsia="굴림" w:hAnsi="굴림"/>
          <w:sz w:val="24"/>
          <w:szCs w:val="24"/>
        </w:rPr>
      </w:pPr>
    </w:p>
    <w:p w:rsidR="00CB3C28" w:rsidRDefault="00CB3C28" w:rsidP="00453275">
      <w:pPr>
        <w:rPr>
          <w:rFonts w:ascii="굴림" w:eastAsia="굴림" w:hAnsi="굴림"/>
          <w:sz w:val="24"/>
          <w:szCs w:val="24"/>
        </w:rPr>
      </w:pPr>
    </w:p>
    <w:p w:rsidR="00CB3C28" w:rsidRDefault="00CB3C28" w:rsidP="00453275">
      <w:pPr>
        <w:rPr>
          <w:rFonts w:ascii="굴림" w:eastAsia="굴림" w:hAnsi="굴림"/>
          <w:sz w:val="24"/>
          <w:szCs w:val="24"/>
        </w:rPr>
      </w:pPr>
    </w:p>
    <w:p w:rsidR="00CB3C28" w:rsidRDefault="00CB3C28" w:rsidP="00453275">
      <w:pPr>
        <w:rPr>
          <w:rFonts w:ascii="굴림" w:eastAsia="굴림" w:hAnsi="굴림"/>
          <w:sz w:val="24"/>
          <w:szCs w:val="24"/>
        </w:rPr>
      </w:pPr>
    </w:p>
    <w:p w:rsidR="00CB3C28" w:rsidRDefault="00CB3C28" w:rsidP="00453275">
      <w:pPr>
        <w:rPr>
          <w:rFonts w:ascii="굴림" w:eastAsia="굴림" w:hAnsi="굴림"/>
          <w:sz w:val="24"/>
          <w:szCs w:val="24"/>
        </w:rPr>
      </w:pPr>
    </w:p>
    <w:p w:rsidR="00CB3C28" w:rsidRDefault="00CB3C28" w:rsidP="00453275">
      <w:pPr>
        <w:rPr>
          <w:rFonts w:ascii="굴림" w:eastAsia="굴림" w:hAnsi="굴림"/>
          <w:sz w:val="24"/>
          <w:szCs w:val="24"/>
        </w:rPr>
      </w:pPr>
    </w:p>
    <w:p w:rsidR="00CB3C28" w:rsidRDefault="00CB3C28" w:rsidP="00CB3C2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시스템 구조도</w:t>
      </w:r>
    </w:p>
    <w:p w:rsidR="00CB3C28" w:rsidRDefault="00CB3C28" w:rsidP="00CB3C28">
      <w:pPr>
        <w:rPr>
          <w:rFonts w:ascii="굴림" w:eastAsia="굴림" w:hAnsi="굴림"/>
          <w:sz w:val="24"/>
          <w:szCs w:val="24"/>
        </w:rPr>
      </w:pPr>
    </w:p>
    <w:p w:rsidR="00CB3C28" w:rsidRDefault="00032C35" w:rsidP="00CB3C28">
      <w:pPr>
        <w:rPr>
          <w:rFonts w:ascii="굴림" w:eastAsia="굴림" w:hAnsi="굴림"/>
          <w:sz w:val="24"/>
          <w:szCs w:val="24"/>
        </w:rPr>
      </w:pPr>
      <w:r w:rsidRPr="00032C35">
        <w:rPr>
          <w:rFonts w:ascii="굴림" w:eastAsia="굴림" w:hAnsi="굴림"/>
          <w:noProof/>
          <w:sz w:val="24"/>
          <w:szCs w:val="24"/>
        </w:rPr>
        <w:drawing>
          <wp:inline distT="0" distB="0" distL="0" distR="0" wp14:anchorId="3514F3A7" wp14:editId="7FD428A1">
            <wp:extent cx="5731510" cy="3032817"/>
            <wp:effectExtent l="0" t="0" r="2540" b="0"/>
            <wp:docPr id="5" name="그림 5" descr="C:\Users\user\Desktop\최언서\미니프로젝트\구조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최언서\미니프로젝트\구조도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C28" w:rsidRDefault="00CB3C28" w:rsidP="00453275">
      <w:pPr>
        <w:rPr>
          <w:rFonts w:ascii="굴림" w:eastAsia="굴림" w:hAnsi="굴림"/>
          <w:sz w:val="24"/>
          <w:szCs w:val="24"/>
        </w:rPr>
      </w:pPr>
    </w:p>
    <w:p w:rsidR="00AC7680" w:rsidRDefault="00AC7680" w:rsidP="00453275">
      <w:pPr>
        <w:rPr>
          <w:rFonts w:ascii="굴림" w:eastAsia="굴림" w:hAnsi="굴림"/>
          <w:sz w:val="24"/>
          <w:szCs w:val="24"/>
        </w:rPr>
      </w:pPr>
    </w:p>
    <w:p w:rsidR="00B55A1D" w:rsidRDefault="00B55A1D" w:rsidP="00453275">
      <w:pPr>
        <w:rPr>
          <w:rFonts w:ascii="굴림" w:eastAsia="굴림" w:hAnsi="굴림"/>
          <w:sz w:val="24"/>
          <w:szCs w:val="24"/>
        </w:rPr>
      </w:pPr>
    </w:p>
    <w:p w:rsidR="00B55A1D" w:rsidRDefault="00B55A1D" w:rsidP="00453275">
      <w:pPr>
        <w:rPr>
          <w:rFonts w:ascii="굴림" w:eastAsia="굴림" w:hAnsi="굴림"/>
          <w:sz w:val="24"/>
          <w:szCs w:val="24"/>
        </w:rPr>
      </w:pPr>
    </w:p>
    <w:p w:rsidR="00F67BCA" w:rsidRDefault="00F67BCA" w:rsidP="00F67BC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시스템 기능</w:t>
      </w:r>
      <w:r w:rsidR="00246C48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설명</w:t>
      </w:r>
    </w:p>
    <w:p w:rsidR="00B55A1D" w:rsidRDefault="00B55A1D" w:rsidP="00453275">
      <w:pPr>
        <w:rPr>
          <w:rFonts w:ascii="굴림" w:eastAsia="굴림" w:hAnsi="굴림"/>
          <w:sz w:val="24"/>
          <w:szCs w:val="24"/>
        </w:rPr>
      </w:pPr>
    </w:p>
    <w:p w:rsidR="00B55A1D" w:rsidRDefault="00B55A1D" w:rsidP="00453275">
      <w:pPr>
        <w:rPr>
          <w:rFonts w:ascii="굴림" w:eastAsia="굴림" w:hAnsi="굴림"/>
          <w:sz w:val="24"/>
          <w:szCs w:val="24"/>
        </w:rPr>
      </w:pPr>
    </w:p>
    <w:p w:rsidR="00AC7680" w:rsidRPr="00AC7680" w:rsidRDefault="00AC7680" w:rsidP="00453275">
      <w:pPr>
        <w:rPr>
          <w:rFonts w:ascii="굴림" w:eastAsia="굴림" w:hAnsi="굴림"/>
          <w:b/>
        </w:rPr>
      </w:pPr>
      <w:r w:rsidRPr="00AC7680">
        <w:rPr>
          <w:rFonts w:ascii="굴림" w:eastAsia="굴림" w:hAnsi="굴림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844C16" wp14:editId="5567AA14">
                <wp:simplePos x="0" y="0"/>
                <wp:positionH relativeFrom="column">
                  <wp:posOffset>2975610</wp:posOffset>
                </wp:positionH>
                <wp:positionV relativeFrom="paragraph">
                  <wp:posOffset>17145</wp:posOffset>
                </wp:positionV>
                <wp:extent cx="2190750" cy="504825"/>
                <wp:effectExtent l="0" t="0" r="0" b="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7680" w:rsidRPr="00AC7680" w:rsidRDefault="00AC7680" w:rsidP="00AC768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C7680"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v</w:t>
                            </w:r>
                            <w:r w:rsidRPr="00AC7680">
                              <w:rPr>
                                <w:rFonts w:hint="eastAsia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oid </w:t>
                            </w:r>
                            <w:r w:rsidRPr="00AC7680"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loop ( main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844C16" id="직사각형 13" o:spid="_x0000_s1026" style="position:absolute;margin-left:234.3pt;margin-top:1.35pt;width:172.5pt;height:3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" filled="f" stroked="f" strokeweight="1pt">
                <v:textbox>
                  <w:txbxContent>
                    <w:p w:rsidR="00AC7680" w:rsidRPr="00AC7680" w:rsidRDefault="00AC7680" w:rsidP="00AC7680">
                      <w:pPr>
                        <w:jc w:val="center"/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proofErr w:type="gramStart"/>
                      <w:r w:rsidRPr="00AC7680"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v</w:t>
                      </w:r>
                      <w:r w:rsidRPr="00AC7680">
                        <w:rPr>
                          <w:rFonts w:hint="eastAsia"/>
                          <w:b/>
                          <w:color w:val="000000" w:themeColor="text1"/>
                          <w:sz w:val="32"/>
                          <w:szCs w:val="32"/>
                        </w:rPr>
                        <w:t>oid</w:t>
                      </w:r>
                      <w:proofErr w:type="gramEnd"/>
                      <w:r w:rsidRPr="00AC7680">
                        <w:rPr>
                          <w:rFonts w:hint="eastAsia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AC7680"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loop ( main )</w:t>
                      </w:r>
                    </w:p>
                  </w:txbxContent>
                </v:textbox>
              </v:rect>
            </w:pict>
          </mc:Fallback>
        </mc:AlternateContent>
      </w:r>
      <w:r w:rsidRPr="00AC7680">
        <w:rPr>
          <w:rFonts w:ascii="굴림" w:eastAsia="굴림" w:hAnsi="굴림" w:hint="eastAsia"/>
          <w:b/>
        </w:rPr>
        <w:t xml:space="preserve">기능 1 </w:t>
      </w:r>
    </w:p>
    <w:p w:rsidR="00246C48" w:rsidRDefault="00AC7680" w:rsidP="00453275">
      <w:pPr>
        <w:rPr>
          <w:rFonts w:ascii="굴림" w:eastAsia="굴림" w:hAnsi="굴림"/>
          <w:sz w:val="24"/>
          <w:szCs w:val="24"/>
        </w:rPr>
      </w:pPr>
      <w:r w:rsidRPr="00AC7680">
        <w:rPr>
          <w:rFonts w:ascii="굴림" w:eastAsia="굴림" w:hAnsi="굴림"/>
          <w:noProof/>
          <w:sz w:val="24"/>
          <w:szCs w:val="24"/>
        </w:rPr>
        <w:drawing>
          <wp:inline distT="0" distB="0" distL="0" distR="0" wp14:anchorId="123749C3" wp14:editId="6E1568D9">
            <wp:extent cx="2976028" cy="2248265"/>
            <wp:effectExtent l="0" t="0" r="0" b="0"/>
            <wp:docPr id="12" name="내용 개체 틀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내용 개체 틀 3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4" t="5051" r="12582" b="14161"/>
                    <a:stretch/>
                  </pic:blipFill>
                  <pic:spPr>
                    <a:xfrm rot="10800000">
                      <a:off x="0" y="0"/>
                      <a:ext cx="2985332" cy="225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680">
        <w:rPr>
          <w:rFonts w:ascii="굴림" w:eastAsia="굴림" w:hAnsi="굴림"/>
          <w:noProof/>
          <w:sz w:val="24"/>
          <w:szCs w:val="24"/>
        </w:rPr>
        <w:drawing>
          <wp:inline distT="0" distB="0" distL="0" distR="0" wp14:anchorId="466430B6" wp14:editId="0CAD94E8">
            <wp:extent cx="2686050" cy="1497041"/>
            <wp:effectExtent l="0" t="0" r="0" b="8255"/>
            <wp:docPr id="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34" cy="15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48" w:rsidRDefault="00246C48" w:rsidP="00453275">
      <w:pPr>
        <w:rPr>
          <w:rFonts w:ascii="굴림" w:eastAsia="굴림" w:hAnsi="굴림"/>
          <w:sz w:val="24"/>
          <w:szCs w:val="24"/>
        </w:rPr>
      </w:pPr>
    </w:p>
    <w:p w:rsidR="00246C48" w:rsidRDefault="00AC7680" w:rsidP="00453275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 xml:space="preserve">loop </w:t>
      </w:r>
      <w:r>
        <w:rPr>
          <w:rFonts w:ascii="굴림" w:eastAsia="굴림" w:hAnsi="굴림" w:hint="eastAsia"/>
          <w:sz w:val="24"/>
          <w:szCs w:val="24"/>
        </w:rPr>
        <w:t xml:space="preserve">함수에서 </w:t>
      </w:r>
      <w:r>
        <w:rPr>
          <w:rFonts w:ascii="굴림" w:eastAsia="굴림" w:hAnsi="굴림"/>
          <w:sz w:val="24"/>
          <w:szCs w:val="24"/>
        </w:rPr>
        <w:t xml:space="preserve">RTC_Error() </w:t>
      </w:r>
      <w:r>
        <w:rPr>
          <w:rFonts w:ascii="굴림" w:eastAsia="굴림" w:hAnsi="굴림" w:hint="eastAsia"/>
          <w:sz w:val="24"/>
          <w:szCs w:val="24"/>
        </w:rPr>
        <w:t>함수를 호출하여 RTC모듈에 저장되어 있는 현재 시간을 가져옵니다.</w:t>
      </w:r>
      <w:r>
        <w:rPr>
          <w:rFonts w:ascii="굴림" w:eastAsia="굴림" w:hAnsi="굴림"/>
          <w:sz w:val="24"/>
          <w:szCs w:val="24"/>
        </w:rPr>
        <w:t xml:space="preserve"> ( </w:t>
      </w:r>
      <w:r>
        <w:rPr>
          <w:rFonts w:ascii="굴림" w:eastAsia="굴림" w:hAnsi="굴림" w:hint="eastAsia"/>
          <w:sz w:val="24"/>
          <w:szCs w:val="24"/>
        </w:rPr>
        <w:t xml:space="preserve">초기화 </w:t>
      </w:r>
      <w:r>
        <w:rPr>
          <w:rFonts w:ascii="굴림" w:eastAsia="굴림" w:hAnsi="굴림"/>
          <w:sz w:val="24"/>
          <w:szCs w:val="24"/>
        </w:rPr>
        <w:t>)</w:t>
      </w:r>
    </w:p>
    <w:p w:rsidR="00AC7680" w:rsidRDefault="00AC7680" w:rsidP="00453275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>I</w:t>
      </w:r>
      <w:r>
        <w:rPr>
          <w:rFonts w:ascii="굴림" w:eastAsia="굴림" w:hAnsi="굴림" w:hint="eastAsia"/>
          <w:sz w:val="24"/>
          <w:szCs w:val="24"/>
        </w:rPr>
        <w:t>n_</w:t>
      </w:r>
      <w:r>
        <w:rPr>
          <w:rFonts w:ascii="굴림" w:eastAsia="굴림" w:hAnsi="굴림"/>
          <w:sz w:val="24"/>
          <w:szCs w:val="24"/>
        </w:rPr>
        <w:t>out_door()</w:t>
      </w:r>
      <w:r>
        <w:rPr>
          <w:rFonts w:ascii="굴림" w:eastAsia="굴림" w:hAnsi="굴림" w:hint="eastAsia"/>
          <w:sz w:val="24"/>
          <w:szCs w:val="24"/>
        </w:rPr>
        <w:t>함수를 호출하여 현재 사용자가 실내에 있는지 외부에 있는지 여부를 판단하며 센서들(물 센서,</w:t>
      </w:r>
      <w:r>
        <w:rPr>
          <w:rFonts w:ascii="굴림" w:eastAsia="굴림" w:hAnsi="굴림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>적외선)은 사용자가 실내에 있을 때 동작하며 사용자가 외부에 있다고 판단하면 센서 데이터를 읽지 않습니다.</w:t>
      </w:r>
    </w:p>
    <w:p w:rsidR="00AC7680" w:rsidRDefault="00AC7680" w:rsidP="00453275">
      <w:pPr>
        <w:rPr>
          <w:rFonts w:ascii="굴림" w:eastAsia="굴림" w:hAnsi="굴림"/>
          <w:sz w:val="24"/>
          <w:szCs w:val="24"/>
        </w:rPr>
      </w:pPr>
    </w:p>
    <w:p w:rsidR="00A50CDF" w:rsidRDefault="00A50CDF" w:rsidP="00453275">
      <w:pPr>
        <w:rPr>
          <w:rFonts w:ascii="굴림" w:eastAsia="굴림" w:hAnsi="굴림"/>
          <w:b/>
        </w:rPr>
      </w:pPr>
      <w:r w:rsidRPr="00AC7680">
        <w:rPr>
          <w:rFonts w:ascii="굴림" w:eastAsia="굴림" w:hAnsi="굴림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95281E" wp14:editId="3F30E802">
                <wp:simplePos x="0" y="0"/>
                <wp:positionH relativeFrom="margin">
                  <wp:posOffset>1876425</wp:posOffset>
                </wp:positionH>
                <wp:positionV relativeFrom="paragraph">
                  <wp:posOffset>1270</wp:posOffset>
                </wp:positionV>
                <wp:extent cx="2190750" cy="504825"/>
                <wp:effectExtent l="0" t="0" r="0" b="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0CDF" w:rsidRPr="00AC7680" w:rsidRDefault="00A50CDF" w:rsidP="00A50CD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C7680"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v</w:t>
                            </w:r>
                            <w:r w:rsidRPr="00AC7680">
                              <w:rPr>
                                <w:rFonts w:hint="eastAsia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oid 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in_out_door()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5281E" id="직사각형 15" o:spid="_x0000_s1027" style="position:absolute;margin-left:147.75pt;margin-top:.1pt;width:172.5pt;height:39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" filled="f" stroked="f" strokeweight="1pt">
                <v:textbox>
                  <w:txbxContent>
                    <w:p w:rsidR="00A50CDF" w:rsidRPr="00AC7680" w:rsidRDefault="00A50CDF" w:rsidP="00A50CDF">
                      <w:pPr>
                        <w:jc w:val="center"/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proofErr w:type="gramStart"/>
                      <w:r w:rsidRPr="00AC7680"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v</w:t>
                      </w:r>
                      <w:r w:rsidRPr="00AC7680">
                        <w:rPr>
                          <w:rFonts w:hint="eastAsia"/>
                          <w:b/>
                          <w:color w:val="000000" w:themeColor="text1"/>
                          <w:sz w:val="32"/>
                          <w:szCs w:val="32"/>
                        </w:rPr>
                        <w:t>oid</w:t>
                      </w:r>
                      <w:proofErr w:type="gramEnd"/>
                      <w:r w:rsidRPr="00AC7680">
                        <w:rPr>
                          <w:rFonts w:hint="eastAsia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b/>
                          <w:color w:val="000000" w:themeColor="text1"/>
                          <w:sz w:val="32"/>
                          <w:szCs w:val="32"/>
                        </w:rPr>
                        <w:t>in_out_door</w:t>
                      </w:r>
                      <w:proofErr w:type="spellEnd"/>
                      <w:r>
                        <w:rPr>
                          <w:rFonts w:hint="eastAsia"/>
                          <w:b/>
                          <w:color w:val="000000" w:themeColor="text1"/>
                          <w:sz w:val="32"/>
                          <w:szCs w:val="32"/>
                        </w:rPr>
                        <w:t>()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C7680" w:rsidRPr="00AC7680">
        <w:rPr>
          <w:rFonts w:ascii="굴림" w:eastAsia="굴림" w:hAnsi="굴림" w:hint="eastAsia"/>
          <w:b/>
        </w:rPr>
        <w:t xml:space="preserve">기능 </w:t>
      </w:r>
      <w:r w:rsidR="00AC7680">
        <w:rPr>
          <w:rFonts w:ascii="굴림" w:eastAsia="굴림" w:hAnsi="굴림"/>
          <w:b/>
        </w:rPr>
        <w:t>2</w:t>
      </w:r>
    </w:p>
    <w:p w:rsidR="00A50CDF" w:rsidRDefault="00A50CDF" w:rsidP="00453275">
      <w:pPr>
        <w:rPr>
          <w:rFonts w:ascii="굴림" w:eastAsia="굴림" w:hAnsi="굴림"/>
          <w:b/>
        </w:rPr>
      </w:pPr>
    </w:p>
    <w:p w:rsidR="00A50CDF" w:rsidRDefault="00A50CDF" w:rsidP="00453275">
      <w:pPr>
        <w:rPr>
          <w:rFonts w:ascii="굴림" w:eastAsia="굴림" w:hAnsi="굴림"/>
          <w:b/>
        </w:rPr>
      </w:pPr>
    </w:p>
    <w:p w:rsidR="00A50CDF" w:rsidRDefault="00A50CDF" w:rsidP="00453275">
      <w:pPr>
        <w:rPr>
          <w:rFonts w:ascii="굴림" w:eastAsia="굴림" w:hAnsi="굴림"/>
          <w:b/>
        </w:rPr>
      </w:pPr>
      <w:r w:rsidRPr="00A50CDF">
        <w:rPr>
          <w:rFonts w:ascii="굴림" w:eastAsia="굴림" w:hAnsi="굴림"/>
          <w:b/>
          <w:noProof/>
        </w:rPr>
        <w:drawing>
          <wp:inline distT="0" distB="0" distL="0" distR="0" wp14:anchorId="6D572757" wp14:editId="438D3183">
            <wp:extent cx="2019300" cy="2674620"/>
            <wp:effectExtent l="0" t="0" r="0" b="0"/>
            <wp:docPr id="8" name="내용 개체 틀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내용 개체 틀 3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51" t="25324" r="15390" b="50626"/>
                    <a:stretch/>
                  </pic:blipFill>
                  <pic:spPr>
                    <a:xfrm rot="10800000">
                      <a:off x="0" y="0"/>
                      <a:ext cx="2039614" cy="270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굴림" w:eastAsia="굴림" w:hAnsi="굴림"/>
          <w:b/>
          <w:noProof/>
        </w:rPr>
        <w:drawing>
          <wp:inline distT="0" distB="0" distL="0" distR="0" wp14:anchorId="01C9D53E" wp14:editId="37066CB6">
            <wp:extent cx="3552825" cy="2733675"/>
            <wp:effectExtent l="0" t="0" r="9525" b="9525"/>
            <wp:docPr id="16" name="그림 16" descr="C:\Users\Eonseo Choi\AppData\Local\Microsoft\Windows\INetCache\Content.Word\인아웃함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onseo Choi\AppData\Local\Microsoft\Windows\INetCache\Content.Word\인아웃함수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CDF" w:rsidRDefault="00A50CDF" w:rsidP="00453275">
      <w:pPr>
        <w:rPr>
          <w:rFonts w:ascii="굴림" w:eastAsia="굴림" w:hAnsi="굴림"/>
          <w:b/>
        </w:rPr>
      </w:pPr>
    </w:p>
    <w:p w:rsidR="005C751F" w:rsidRDefault="005C751F" w:rsidP="00453275">
      <w:pPr>
        <w:rPr>
          <w:rFonts w:ascii="굴림" w:eastAsia="굴림" w:hAnsi="굴림"/>
          <w:b/>
        </w:rPr>
      </w:pPr>
    </w:p>
    <w:p w:rsidR="00A50CDF" w:rsidRDefault="00A50CDF" w:rsidP="00453275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위 함수는 사용자의 위치 상태를 표시해주는 함수입니다.</w:t>
      </w:r>
    </w:p>
    <w:p w:rsidR="00A50CDF" w:rsidRDefault="00A50CDF" w:rsidP="00453275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사용자는 실내에 있을 때 노란 스위치를 </w:t>
      </w:r>
      <w:r>
        <w:rPr>
          <w:rFonts w:ascii="굴림" w:eastAsia="굴림" w:hAnsi="굴림"/>
          <w:sz w:val="24"/>
          <w:szCs w:val="24"/>
        </w:rPr>
        <w:t>1</w:t>
      </w:r>
      <w:r>
        <w:rPr>
          <w:rFonts w:ascii="굴림" w:eastAsia="굴림" w:hAnsi="굴림" w:hint="eastAsia"/>
          <w:sz w:val="24"/>
          <w:szCs w:val="24"/>
        </w:rPr>
        <w:t xml:space="preserve">회 눌러 실내 표시를 해주면 초록색 </w:t>
      </w:r>
      <w:r>
        <w:rPr>
          <w:rFonts w:ascii="굴림" w:eastAsia="굴림" w:hAnsi="굴림"/>
          <w:sz w:val="24"/>
          <w:szCs w:val="24"/>
        </w:rPr>
        <w:t>led</w:t>
      </w:r>
      <w:r>
        <w:rPr>
          <w:rFonts w:ascii="굴림" w:eastAsia="굴림" w:hAnsi="굴림" w:hint="eastAsia"/>
          <w:sz w:val="24"/>
          <w:szCs w:val="24"/>
        </w:rPr>
        <w:t>가 점등되며 현재 사용자는 집에 있다고 인식하며 모든 센서가 작동하기 시작합니다.</w:t>
      </w:r>
    </w:p>
    <w:p w:rsidR="00A50CDF" w:rsidRDefault="00A50CDF" w:rsidP="00453275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실내 모드 상태로 일정 시간 생명 활동이 센서에 포착되지 않는다면 사용자를 확인해달라는 메시지(</w:t>
      </w:r>
      <w:r>
        <w:rPr>
          <w:rFonts w:ascii="굴림" w:eastAsia="굴림" w:hAnsi="굴림"/>
          <w:sz w:val="24"/>
          <w:szCs w:val="24"/>
        </w:rPr>
        <w:t xml:space="preserve"> </w:t>
      </w:r>
      <w:r w:rsidRPr="00A50CDF">
        <w:rPr>
          <w:rFonts w:ascii="굴림" w:eastAsia="굴림" w:hAnsi="굴림"/>
          <w:sz w:val="24"/>
          <w:szCs w:val="24"/>
        </w:rPr>
        <w:t>none vital---check the client</w:t>
      </w:r>
      <w:r>
        <w:rPr>
          <w:rFonts w:ascii="굴림" w:eastAsia="굴림" w:hAnsi="굴림"/>
          <w:sz w:val="24"/>
          <w:szCs w:val="24"/>
        </w:rPr>
        <w:t xml:space="preserve"> )</w:t>
      </w:r>
      <w:r>
        <w:rPr>
          <w:rFonts w:ascii="굴림" w:eastAsia="굴림" w:hAnsi="굴림" w:hint="eastAsia"/>
          <w:sz w:val="24"/>
          <w:szCs w:val="24"/>
        </w:rPr>
        <w:t>가 서버,</w:t>
      </w:r>
      <w:r>
        <w:rPr>
          <w:rFonts w:ascii="굴림" w:eastAsia="굴림" w:hAnsi="굴림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 xml:space="preserve">복지센터로 전달되며 빨간색 </w:t>
      </w:r>
      <w:r>
        <w:rPr>
          <w:rFonts w:ascii="굴림" w:eastAsia="굴림" w:hAnsi="굴림"/>
          <w:sz w:val="24"/>
          <w:szCs w:val="24"/>
        </w:rPr>
        <w:t>led</w:t>
      </w:r>
      <w:r>
        <w:rPr>
          <w:rFonts w:ascii="굴림" w:eastAsia="굴림" w:hAnsi="굴림" w:hint="eastAsia"/>
          <w:sz w:val="24"/>
          <w:szCs w:val="24"/>
        </w:rPr>
        <w:t>가 점등됩니다.</w:t>
      </w:r>
      <w:r>
        <w:rPr>
          <w:rFonts w:ascii="굴림" w:eastAsia="굴림" w:hAnsi="굴림"/>
          <w:sz w:val="24"/>
          <w:szCs w:val="24"/>
        </w:rPr>
        <w:t xml:space="preserve"> </w:t>
      </w:r>
    </w:p>
    <w:p w:rsidR="005C751F" w:rsidRDefault="00A50CDF" w:rsidP="00453275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생명 활동이 포착되기 전까지 응급 메시지는 일정 시간마다 메시지를 송신합니다</w:t>
      </w:r>
    </w:p>
    <w:p w:rsidR="00A50CDF" w:rsidRDefault="005C751F" w:rsidP="00453275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활동이 포착되면 응급 메시지 전송 알고리즘이 초기화됩니다.</w:t>
      </w:r>
    </w:p>
    <w:p w:rsidR="005C751F" w:rsidRDefault="005C751F" w:rsidP="00453275">
      <w:pPr>
        <w:rPr>
          <w:rFonts w:ascii="굴림" w:eastAsia="굴림" w:hAnsi="굴림"/>
          <w:sz w:val="24"/>
          <w:szCs w:val="24"/>
        </w:rPr>
      </w:pPr>
    </w:p>
    <w:p w:rsidR="005C751F" w:rsidRDefault="005C751F" w:rsidP="00453275">
      <w:pPr>
        <w:rPr>
          <w:rFonts w:ascii="굴림" w:eastAsia="굴림" w:hAnsi="굴림"/>
          <w:sz w:val="24"/>
          <w:szCs w:val="24"/>
        </w:rPr>
      </w:pPr>
    </w:p>
    <w:p w:rsidR="005C751F" w:rsidRPr="00B55A1D" w:rsidRDefault="005C751F" w:rsidP="00453275">
      <w:pPr>
        <w:rPr>
          <w:rFonts w:ascii="굴림" w:eastAsia="굴림" w:hAnsi="굴림"/>
        </w:rPr>
      </w:pPr>
      <w:r w:rsidRPr="00B55A1D">
        <w:rPr>
          <w:rFonts w:ascii="굴림" w:eastAsia="굴림" w:hAnsi="굴림" w:hint="eastAsia"/>
        </w:rPr>
        <w:t xml:space="preserve">i) 실내 모드 작동 시                           </w:t>
      </w:r>
      <w:r w:rsidR="00B55A1D">
        <w:rPr>
          <w:rFonts w:ascii="굴림" w:eastAsia="굴림" w:hAnsi="굴림"/>
        </w:rPr>
        <w:t xml:space="preserve">     </w:t>
      </w:r>
      <w:r w:rsidRPr="00B55A1D">
        <w:rPr>
          <w:rFonts w:ascii="굴림" w:eastAsia="굴림" w:hAnsi="굴림" w:hint="eastAsia"/>
        </w:rPr>
        <w:t xml:space="preserve">        ii) 응급 메시지 송신 시 빨간 등 점화</w:t>
      </w:r>
    </w:p>
    <w:p w:rsidR="00AC7680" w:rsidRDefault="005C751F" w:rsidP="00453275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C751F">
        <w:rPr>
          <w:rFonts w:ascii="굴림" w:eastAsia="굴림" w:hAnsi="굴림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5F2CC66" wp14:editId="3E9846FD">
                <wp:simplePos x="0" y="0"/>
                <wp:positionH relativeFrom="margin">
                  <wp:align>left</wp:align>
                </wp:positionH>
                <wp:positionV relativeFrom="paragraph">
                  <wp:posOffset>43180</wp:posOffset>
                </wp:positionV>
                <wp:extent cx="4800600" cy="1409700"/>
                <wp:effectExtent l="0" t="0" r="0" b="0"/>
                <wp:wrapNone/>
                <wp:docPr id="17" name="그룹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1409700"/>
                          <a:chOff x="0" y="0"/>
                          <a:chExt cx="3799468" cy="1051914"/>
                        </a:xfrm>
                      </wpg:grpSpPr>
                      <pic:pic xmlns:pic="http://schemas.openxmlformats.org/drawingml/2006/picture">
                        <pic:nvPicPr>
                          <pic:cNvPr id="20" name="그림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11" t="48592" r="57291" b="38667"/>
                          <a:stretch/>
                        </pic:blipFill>
                        <pic:spPr>
                          <a:xfrm>
                            <a:off x="2474768" y="0"/>
                            <a:ext cx="1324700" cy="1035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그림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88" t="50597" r="60224" b="39180"/>
                          <a:stretch/>
                        </pic:blipFill>
                        <pic:spPr>
                          <a:xfrm>
                            <a:off x="0" y="0"/>
                            <a:ext cx="1190889" cy="10519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F89CB6" id="그룹 21" o:spid="_x0000_s1026" style="position:absolute;left:0;text-align:left;margin-left:0;margin-top:3.4pt;width:378pt;height:111pt;z-index:251663360;mso-position-horizontal:left;mso-position-horizontal-relative:margin;mso-width-relative:margin;mso-height-relative:margin" coordsize="37994,105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5/6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0" o:spid="_x0000_s1027" type="#_x0000_t75" style="position:absolute;left:24747;width:13247;height:10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">
                  <v:imagedata r:id="rId19" o:title="" croptop="31845f" cropbottom="25341f" cropleft="6037f" cropright="37546f"/>
                  <v:path arrowok="t"/>
                </v:shape>
                <v:shape id="그림 21" o:spid="_x0000_s1028" type="#_x0000_t75" style="position:absolute;width:11908;height:10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">
                  <v:imagedata r:id="rId20" o:title="" croptop="33159f" cropbottom="25677f" cropleft="10478f" cropright="39468f"/>
                  <v:path arrowok="t"/>
                </v:shape>
                <w10:wrap anchorx="margin"/>
              </v:group>
            </w:pict>
          </mc:Fallback>
        </mc:AlternateContent>
      </w:r>
      <w:r w:rsidR="00A50CDF" w:rsidRPr="00A50CD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C751F" w:rsidRDefault="005C751F" w:rsidP="00453275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C751F" w:rsidRDefault="005C751F" w:rsidP="00453275">
      <w:pPr>
        <w:rPr>
          <w:rFonts w:ascii="굴림" w:eastAsia="굴림" w:hAnsi="굴림"/>
          <w:sz w:val="24"/>
          <w:szCs w:val="24"/>
        </w:rPr>
      </w:pPr>
    </w:p>
    <w:p w:rsidR="005C751F" w:rsidRDefault="005C751F" w:rsidP="00453275">
      <w:pPr>
        <w:rPr>
          <w:rFonts w:ascii="굴림" w:eastAsia="굴림" w:hAnsi="굴림"/>
          <w:sz w:val="24"/>
          <w:szCs w:val="24"/>
        </w:rPr>
      </w:pPr>
    </w:p>
    <w:p w:rsidR="005C751F" w:rsidRDefault="00455319" w:rsidP="00453275">
      <w:pPr>
        <w:rPr>
          <w:rFonts w:ascii="굴림" w:eastAsia="굴림" w:hAnsi="굴림"/>
          <w:sz w:val="24"/>
          <w:szCs w:val="24"/>
        </w:rPr>
      </w:pPr>
      <w:r w:rsidRPr="00455319">
        <w:rPr>
          <w:rFonts w:ascii="굴림" w:eastAsia="굴림" w:hAnsi="굴림" w:hint="eastAsia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94DCCF" wp14:editId="4CE7B742">
                <wp:simplePos x="0" y="0"/>
                <wp:positionH relativeFrom="column">
                  <wp:posOffset>619125</wp:posOffset>
                </wp:positionH>
                <wp:positionV relativeFrom="paragraph">
                  <wp:posOffset>100330</wp:posOffset>
                </wp:positionV>
                <wp:extent cx="457200" cy="371475"/>
                <wp:effectExtent l="0" t="0" r="19050" b="28575"/>
                <wp:wrapNone/>
                <wp:docPr id="27" name="타원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714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1D7B79" id="타원 27" o:spid="_x0000_s1026" style="position:absolute;left:0;text-align:left;margin-left:48.75pt;margin-top:7.9pt;width:36pt;height:29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" filled="f" strokecolor="red" strokeweight="1.5pt">
                <v:stroke joinstyle="miter"/>
              </v:oval>
            </w:pict>
          </mc:Fallback>
        </mc:AlternateContent>
      </w:r>
    </w:p>
    <w:p w:rsidR="005C751F" w:rsidRDefault="00455319" w:rsidP="00453275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DF4D57" wp14:editId="2CA6DE52">
                <wp:simplePos x="0" y="0"/>
                <wp:positionH relativeFrom="column">
                  <wp:posOffset>4248150</wp:posOffset>
                </wp:positionH>
                <wp:positionV relativeFrom="paragraph">
                  <wp:posOffset>6985</wp:posOffset>
                </wp:positionV>
                <wp:extent cx="457200" cy="371475"/>
                <wp:effectExtent l="0" t="0" r="19050" b="28575"/>
                <wp:wrapNone/>
                <wp:docPr id="28" name="타원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714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695A91" id="타원 28" o:spid="_x0000_s1026" style="position:absolute;left:0;text-align:left;margin-left:334.5pt;margin-top:.55pt;width:36pt;height:2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" filled="f" strokecolor="red" strokeweight="1.5pt">
                <v:stroke joinstyle="miter"/>
              </v:oval>
            </w:pict>
          </mc:Fallback>
        </mc:AlternateContent>
      </w:r>
    </w:p>
    <w:p w:rsidR="005C751F" w:rsidRDefault="005C751F" w:rsidP="00453275">
      <w:pPr>
        <w:rPr>
          <w:rFonts w:ascii="굴림" w:eastAsia="굴림" w:hAnsi="굴림"/>
          <w:sz w:val="24"/>
          <w:szCs w:val="24"/>
        </w:rPr>
      </w:pPr>
    </w:p>
    <w:p w:rsidR="005C751F" w:rsidRDefault="005C751F" w:rsidP="00453275">
      <w:pPr>
        <w:rPr>
          <w:rFonts w:ascii="굴림" w:eastAsia="굴림" w:hAnsi="굴림"/>
          <w:sz w:val="24"/>
          <w:szCs w:val="24"/>
        </w:rPr>
      </w:pPr>
    </w:p>
    <w:p w:rsidR="005C751F" w:rsidRDefault="005C751F" w:rsidP="00453275">
      <w:pPr>
        <w:rPr>
          <w:rFonts w:ascii="굴림" w:eastAsia="굴림" w:hAnsi="굴림"/>
          <w:sz w:val="24"/>
          <w:szCs w:val="24"/>
        </w:rPr>
      </w:pPr>
    </w:p>
    <w:p w:rsidR="005C751F" w:rsidRDefault="005C751F" w:rsidP="00453275">
      <w:pPr>
        <w:rPr>
          <w:rFonts w:ascii="굴림" w:eastAsia="굴림" w:hAnsi="굴림"/>
          <w:noProof/>
          <w:sz w:val="24"/>
          <w:szCs w:val="24"/>
        </w:rPr>
      </w:pPr>
      <w:r>
        <w:rPr>
          <w:rFonts w:ascii="굴림" w:eastAsia="굴림" w:hAnsi="굴림"/>
          <w:noProof/>
          <w:sz w:val="24"/>
          <w:szCs w:val="24"/>
        </w:rPr>
        <w:t xml:space="preserve">                                                            </w:t>
      </w:r>
    </w:p>
    <w:p w:rsidR="005C751F" w:rsidRDefault="00455319" w:rsidP="00453275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9A4DC4" wp14:editId="45A61A97">
                <wp:simplePos x="0" y="0"/>
                <wp:positionH relativeFrom="margin">
                  <wp:posOffset>3762375</wp:posOffset>
                </wp:positionH>
                <wp:positionV relativeFrom="paragraph">
                  <wp:posOffset>244475</wp:posOffset>
                </wp:positionV>
                <wp:extent cx="1076325" cy="45719"/>
                <wp:effectExtent l="0" t="0" r="9525" b="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571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077A3" id="직사각형 29" o:spid="_x0000_s1026" style="position:absolute;left:0;text-align:left;margin-left:296.25pt;margin-top:19.25pt;width:84.75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" fillcolor="red" stroked="f" strokeweight="1pt">
                <w10:wrap anchorx="margin"/>
              </v:rect>
            </w:pict>
          </mc:Fallback>
        </mc:AlternateContent>
      </w:r>
      <w:r w:rsidR="005C751F">
        <w:rPr>
          <w:rFonts w:ascii="굴림" w:eastAsia="굴림" w:hAnsi="굴림"/>
          <w:noProof/>
          <w:sz w:val="24"/>
          <w:szCs w:val="24"/>
        </w:rPr>
        <w:tab/>
      </w:r>
      <w:r w:rsidR="005C751F">
        <w:rPr>
          <w:rFonts w:ascii="굴림" w:eastAsia="굴림" w:hAnsi="굴림"/>
          <w:noProof/>
          <w:sz w:val="24"/>
          <w:szCs w:val="24"/>
        </w:rPr>
        <w:tab/>
      </w:r>
      <w:r w:rsidR="005C751F">
        <w:rPr>
          <w:rFonts w:ascii="굴림" w:eastAsia="굴림" w:hAnsi="굴림"/>
          <w:noProof/>
          <w:sz w:val="24"/>
          <w:szCs w:val="24"/>
        </w:rPr>
        <w:tab/>
      </w:r>
      <w:r w:rsidR="005C751F">
        <w:rPr>
          <w:rFonts w:ascii="굴림" w:eastAsia="굴림" w:hAnsi="굴림"/>
          <w:noProof/>
          <w:sz w:val="24"/>
          <w:szCs w:val="24"/>
        </w:rPr>
        <w:tab/>
      </w:r>
      <w:r w:rsidR="005C751F">
        <w:rPr>
          <w:rFonts w:ascii="굴림" w:eastAsia="굴림" w:hAnsi="굴림"/>
          <w:noProof/>
          <w:sz w:val="24"/>
          <w:szCs w:val="24"/>
        </w:rPr>
        <w:tab/>
      </w:r>
      <w:r w:rsidR="005C751F">
        <w:rPr>
          <w:rFonts w:ascii="굴림" w:eastAsia="굴림" w:hAnsi="굴림"/>
          <w:noProof/>
          <w:sz w:val="24"/>
          <w:szCs w:val="24"/>
        </w:rPr>
        <w:tab/>
        <w:t xml:space="preserve">      </w:t>
      </w:r>
      <w:r w:rsidR="005C751F" w:rsidRPr="005C751F">
        <w:rPr>
          <w:rFonts w:ascii="굴림" w:eastAsia="굴림" w:hAnsi="굴림"/>
          <w:noProof/>
          <w:sz w:val="24"/>
          <w:szCs w:val="24"/>
        </w:rPr>
        <w:drawing>
          <wp:inline distT="0" distB="0" distL="0" distR="0" wp14:anchorId="1056EA26" wp14:editId="71617EBB">
            <wp:extent cx="2628897" cy="239395"/>
            <wp:effectExtent l="19050" t="19050" r="19685" b="27305"/>
            <wp:docPr id="22" name="그림 22" descr="E:\미니프로젝트\코드별사진\내부타이머 알람경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미니프로젝트\코드별사진\내부타이머 알람경고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77" r="27130"/>
                    <a:stretch/>
                  </pic:blipFill>
                  <pic:spPr bwMode="auto">
                    <a:xfrm>
                      <a:off x="0" y="0"/>
                      <a:ext cx="2662967" cy="2424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51F" w:rsidRDefault="005C751F" w:rsidP="00453275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                                                 </w:t>
      </w:r>
    </w:p>
    <w:p w:rsidR="005C751F" w:rsidRDefault="005C751F" w:rsidP="00453275">
      <w:pPr>
        <w:rPr>
          <w:rFonts w:ascii="굴림" w:eastAsia="굴림" w:hAnsi="굴림"/>
          <w:sz w:val="24"/>
          <w:szCs w:val="24"/>
        </w:rPr>
      </w:pPr>
    </w:p>
    <w:p w:rsidR="005C751F" w:rsidRDefault="005C751F" w:rsidP="00453275">
      <w:pPr>
        <w:rPr>
          <w:rFonts w:ascii="굴림" w:eastAsia="굴림" w:hAnsi="굴림"/>
          <w:sz w:val="24"/>
          <w:szCs w:val="24"/>
        </w:rPr>
      </w:pPr>
    </w:p>
    <w:p w:rsidR="005C751F" w:rsidRDefault="005C751F" w:rsidP="00453275">
      <w:pPr>
        <w:rPr>
          <w:rFonts w:ascii="굴림" w:eastAsia="굴림" w:hAnsi="굴림"/>
          <w:sz w:val="24"/>
          <w:szCs w:val="24"/>
        </w:rPr>
      </w:pPr>
    </w:p>
    <w:p w:rsidR="00455319" w:rsidRDefault="00455319" w:rsidP="00453275">
      <w:pPr>
        <w:rPr>
          <w:rFonts w:ascii="굴림" w:eastAsia="굴림" w:hAnsi="굴림"/>
          <w:sz w:val="24"/>
          <w:szCs w:val="24"/>
        </w:rPr>
      </w:pPr>
    </w:p>
    <w:p w:rsidR="005C751F" w:rsidRDefault="00455319" w:rsidP="005C751F">
      <w:pPr>
        <w:rPr>
          <w:rFonts w:ascii="굴림" w:eastAsia="굴림" w:hAnsi="굴림"/>
          <w:b/>
        </w:rPr>
      </w:pPr>
      <w:r w:rsidRPr="00AC7680">
        <w:rPr>
          <w:rFonts w:ascii="굴림" w:eastAsia="굴림" w:hAnsi="굴림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47BE59" wp14:editId="0F5E4443">
                <wp:simplePos x="0" y="0"/>
                <wp:positionH relativeFrom="margin">
                  <wp:posOffset>1724025</wp:posOffset>
                </wp:positionH>
                <wp:positionV relativeFrom="paragraph">
                  <wp:posOffset>10795</wp:posOffset>
                </wp:positionV>
                <wp:extent cx="2190750" cy="504825"/>
                <wp:effectExtent l="0" t="0" r="0" b="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5319" w:rsidRPr="00AC7680" w:rsidRDefault="00455319" w:rsidP="0045531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C7680"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v</w:t>
                            </w:r>
                            <w:r w:rsidRPr="00AC7680">
                              <w:rPr>
                                <w:rFonts w:hint="eastAsia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oid </w:t>
                            </w:r>
                            <w: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RTC_PreSet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7BE59" id="직사각형 25" o:spid="_x0000_s1028" style="position:absolute;margin-left:135.75pt;margin-top:.85pt;width:172.5pt;height:39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" filled="f" stroked="f" strokeweight="1pt">
                <v:textbox>
                  <w:txbxContent>
                    <w:p w:rsidR="00455319" w:rsidRPr="00AC7680" w:rsidRDefault="00455319" w:rsidP="00455319">
                      <w:pPr>
                        <w:jc w:val="center"/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proofErr w:type="gramStart"/>
                      <w:r w:rsidRPr="00AC7680"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v</w:t>
                      </w:r>
                      <w:r w:rsidRPr="00AC7680">
                        <w:rPr>
                          <w:rFonts w:hint="eastAsia"/>
                          <w:b/>
                          <w:color w:val="000000" w:themeColor="text1"/>
                          <w:sz w:val="32"/>
                          <w:szCs w:val="32"/>
                        </w:rPr>
                        <w:t>oid</w:t>
                      </w:r>
                      <w:proofErr w:type="gramEnd"/>
                      <w:r w:rsidRPr="00AC7680">
                        <w:rPr>
                          <w:rFonts w:hint="eastAsia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RTC_PreSet</w:t>
                      </w:r>
                      <w:proofErr w:type="spellEnd"/>
                      <w:r>
                        <w:rPr>
                          <w:rFonts w:hint="eastAsia"/>
                          <w:b/>
                          <w:color w:val="000000" w:themeColor="text1"/>
                          <w:sz w:val="32"/>
                          <w:szCs w:val="32"/>
                        </w:rPr>
                        <w:t>()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C751F" w:rsidRPr="00AC7680">
        <w:rPr>
          <w:rFonts w:ascii="굴림" w:eastAsia="굴림" w:hAnsi="굴림" w:hint="eastAsia"/>
          <w:b/>
        </w:rPr>
        <w:t>기능</w:t>
      </w:r>
      <w:r w:rsidR="005C751F">
        <w:rPr>
          <w:rFonts w:ascii="굴림" w:eastAsia="굴림" w:hAnsi="굴림" w:hint="eastAsia"/>
          <w:b/>
        </w:rPr>
        <w:t xml:space="preserve"> 3</w:t>
      </w:r>
    </w:p>
    <w:p w:rsidR="005C751F" w:rsidRDefault="005C751F" w:rsidP="005C751F">
      <w:pPr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ab/>
      </w:r>
      <w:r>
        <w:rPr>
          <w:rFonts w:ascii="굴림" w:eastAsia="굴림" w:hAnsi="굴림"/>
          <w:b/>
        </w:rPr>
        <w:tab/>
      </w:r>
    </w:p>
    <w:p w:rsidR="00455319" w:rsidRDefault="00455319" w:rsidP="005C751F">
      <w:pPr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ab/>
      </w:r>
      <w:r>
        <w:rPr>
          <w:rFonts w:ascii="굴림" w:eastAsia="굴림" w:hAnsi="굴림"/>
          <w:b/>
        </w:rPr>
        <w:tab/>
      </w:r>
      <w:r>
        <w:rPr>
          <w:rFonts w:ascii="굴림" w:eastAsia="굴림" w:hAnsi="굴림"/>
          <w:b/>
        </w:rPr>
        <w:tab/>
      </w:r>
      <w:r>
        <w:rPr>
          <w:rFonts w:ascii="굴림" w:eastAsia="굴림" w:hAnsi="굴림"/>
          <w:b/>
        </w:rPr>
        <w:tab/>
      </w:r>
    </w:p>
    <w:p w:rsidR="005C751F" w:rsidRDefault="005C751F" w:rsidP="005C751F">
      <w:pPr>
        <w:rPr>
          <w:rFonts w:ascii="굴림" w:eastAsia="굴림" w:hAnsi="굴림"/>
          <w:b/>
        </w:rPr>
      </w:pPr>
      <w:r w:rsidRPr="005C751F">
        <w:rPr>
          <w:rFonts w:ascii="굴림" w:eastAsia="굴림" w:hAnsi="굴림"/>
          <w:noProof/>
          <w:sz w:val="24"/>
          <w:szCs w:val="24"/>
        </w:rPr>
        <w:drawing>
          <wp:inline distT="0" distB="0" distL="0" distR="0" wp14:anchorId="035A983D" wp14:editId="458F12A2">
            <wp:extent cx="1818812" cy="2319655"/>
            <wp:effectExtent l="0" t="0" r="0" b="4445"/>
            <wp:docPr id="7" name="내용 개체 틀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내용 개체 틀 3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46" t="49141" r="12609" b="21014"/>
                    <a:stretch/>
                  </pic:blipFill>
                  <pic:spPr>
                    <a:xfrm rot="10800000">
                      <a:off x="0" y="0"/>
                      <a:ext cx="1900462" cy="242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굴림" w:eastAsia="굴림" w:hAnsi="굴림"/>
          <w:b/>
        </w:rPr>
        <w:tab/>
      </w:r>
      <w:r w:rsidR="00455319">
        <w:rPr>
          <w:noProof/>
        </w:rPr>
        <w:drawing>
          <wp:inline distT="0" distB="0" distL="0" distR="0" wp14:anchorId="1CCAACB7" wp14:editId="2650B67C">
            <wp:extent cx="3848100" cy="2362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00" r="26939"/>
                    <a:stretch/>
                  </pic:blipFill>
                  <pic:spPr bwMode="auto">
                    <a:xfrm>
                      <a:off x="0" y="0"/>
                      <a:ext cx="3884990" cy="238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굴림" w:eastAsia="굴림" w:hAnsi="굴림"/>
          <w:b/>
        </w:rPr>
        <w:tab/>
      </w:r>
      <w:r>
        <w:rPr>
          <w:rFonts w:ascii="굴림" w:eastAsia="굴림" w:hAnsi="굴림"/>
          <w:b/>
        </w:rPr>
        <w:tab/>
      </w:r>
      <w:r>
        <w:rPr>
          <w:rFonts w:ascii="굴림" w:eastAsia="굴림" w:hAnsi="굴림"/>
          <w:b/>
        </w:rPr>
        <w:tab/>
      </w:r>
    </w:p>
    <w:p w:rsidR="005C751F" w:rsidRDefault="00455319" w:rsidP="005C751F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RTC 모듈을 사용하기 위한 초기 설정 함수입니다.</w:t>
      </w:r>
    </w:p>
    <w:p w:rsidR="00455319" w:rsidRDefault="00455319" w:rsidP="005C751F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RTC 모듈을 실행하며 컴파일 시간을 업로드 합니다.</w:t>
      </w:r>
    </w:p>
    <w:p w:rsidR="00455319" w:rsidRDefault="00455319" w:rsidP="005C751F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 xml:space="preserve">RTC_Error() </w:t>
      </w:r>
      <w:r>
        <w:rPr>
          <w:rFonts w:ascii="굴림" w:eastAsia="굴림" w:hAnsi="굴림" w:hint="eastAsia"/>
          <w:sz w:val="24"/>
          <w:szCs w:val="24"/>
        </w:rPr>
        <w:t>함수와 같이 사용하며 현재 시간을 정확하게 받아오는 역할을 수행합니다.</w:t>
      </w:r>
    </w:p>
    <w:p w:rsidR="00455319" w:rsidRDefault="00455319" w:rsidP="005C751F">
      <w:pPr>
        <w:rPr>
          <w:rFonts w:ascii="굴림" w:eastAsia="굴림" w:hAnsi="굴림"/>
          <w:sz w:val="24"/>
          <w:szCs w:val="24"/>
        </w:rPr>
      </w:pPr>
    </w:p>
    <w:p w:rsidR="00455319" w:rsidRDefault="00455319" w:rsidP="005C751F">
      <w:pPr>
        <w:rPr>
          <w:rFonts w:ascii="굴림" w:eastAsia="굴림" w:hAnsi="굴림"/>
          <w:b/>
        </w:rPr>
      </w:pPr>
      <w:r w:rsidRPr="00AC7680">
        <w:rPr>
          <w:rFonts w:ascii="굴림" w:eastAsia="굴림" w:hAnsi="굴림"/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7569E6" wp14:editId="106C4E89">
                <wp:simplePos x="0" y="0"/>
                <wp:positionH relativeFrom="margin">
                  <wp:align>center</wp:align>
                </wp:positionH>
                <wp:positionV relativeFrom="paragraph">
                  <wp:posOffset>143510</wp:posOffset>
                </wp:positionV>
                <wp:extent cx="2190750" cy="504825"/>
                <wp:effectExtent l="0" t="0" r="0" b="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5319" w:rsidRPr="00AC7680" w:rsidRDefault="00455319" w:rsidP="0045531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C7680"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v</w:t>
                            </w:r>
                            <w:r w:rsidRPr="00AC7680">
                              <w:rPr>
                                <w:rFonts w:hint="eastAsia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oid </w:t>
                            </w:r>
                            <w: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water_sensor()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569E6" id="직사각형 30" o:spid="_x0000_s1029" style="position:absolute;margin-left:0;margin-top:11.3pt;width:172.5pt;height:39.7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" filled="f" stroked="f" strokeweight="1pt">
                <v:textbox>
                  <w:txbxContent>
                    <w:p w:rsidR="00455319" w:rsidRPr="00AC7680" w:rsidRDefault="00455319" w:rsidP="00455319">
                      <w:pPr>
                        <w:jc w:val="center"/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proofErr w:type="gramStart"/>
                      <w:r w:rsidRPr="00AC7680"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v</w:t>
                      </w:r>
                      <w:r w:rsidRPr="00AC7680">
                        <w:rPr>
                          <w:rFonts w:hint="eastAsia"/>
                          <w:b/>
                          <w:color w:val="000000" w:themeColor="text1"/>
                          <w:sz w:val="32"/>
                          <w:szCs w:val="32"/>
                        </w:rPr>
                        <w:t>oid</w:t>
                      </w:r>
                      <w:proofErr w:type="gramEnd"/>
                      <w:r w:rsidRPr="00AC7680">
                        <w:rPr>
                          <w:rFonts w:hint="eastAsia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water_sensor</w:t>
                      </w:r>
                      <w:proofErr w:type="spellEnd"/>
                      <w:r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()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C7680">
        <w:rPr>
          <w:rFonts w:ascii="굴림" w:eastAsia="굴림" w:hAnsi="굴림" w:hint="eastAsia"/>
          <w:b/>
        </w:rPr>
        <w:t>기능</w:t>
      </w:r>
      <w:r>
        <w:rPr>
          <w:rFonts w:ascii="굴림" w:eastAsia="굴림" w:hAnsi="굴림" w:hint="eastAsia"/>
          <w:b/>
        </w:rPr>
        <w:t xml:space="preserve"> </w:t>
      </w:r>
      <w:r>
        <w:rPr>
          <w:rFonts w:ascii="굴림" w:eastAsia="굴림" w:hAnsi="굴림"/>
          <w:b/>
        </w:rPr>
        <w:t>4</w:t>
      </w:r>
    </w:p>
    <w:p w:rsidR="00455319" w:rsidRDefault="00455319" w:rsidP="005C751F">
      <w:pPr>
        <w:rPr>
          <w:rFonts w:ascii="굴림" w:eastAsia="굴림" w:hAnsi="굴림"/>
          <w:b/>
        </w:rPr>
      </w:pPr>
    </w:p>
    <w:p w:rsidR="00455319" w:rsidRDefault="00455319" w:rsidP="005C751F">
      <w:pPr>
        <w:rPr>
          <w:rFonts w:ascii="굴림" w:eastAsia="굴림" w:hAnsi="굴림"/>
          <w:b/>
        </w:rPr>
      </w:pPr>
    </w:p>
    <w:p w:rsidR="00455319" w:rsidRDefault="004F7E3D" w:rsidP="005C751F">
      <w:pPr>
        <w:rPr>
          <w:rFonts w:ascii="굴림" w:eastAsia="굴림" w:hAnsi="굴림"/>
          <w:b/>
        </w:rPr>
      </w:pPr>
      <w:r>
        <w:rPr>
          <w:rFonts w:ascii="굴림" w:eastAsia="굴림" w:hAnsi="굴림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DBCBF6" wp14:editId="2A2C57B6">
                <wp:simplePos x="0" y="0"/>
                <wp:positionH relativeFrom="margin">
                  <wp:posOffset>2247900</wp:posOffset>
                </wp:positionH>
                <wp:positionV relativeFrom="paragraph">
                  <wp:posOffset>822960</wp:posOffset>
                </wp:positionV>
                <wp:extent cx="790575" cy="45719"/>
                <wp:effectExtent l="0" t="0" r="9525" b="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4571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EDE8E" id="직사각형 36" o:spid="_x0000_s1026" style="position:absolute;left:0;text-align:left;margin-left:177pt;margin-top:64.8pt;width:62.25pt;height:3.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" fillcolor="red" stroked="f" strokeweight="1pt">
                <w10:wrap anchorx="margin"/>
              </v:rect>
            </w:pict>
          </mc:Fallback>
        </mc:AlternateContent>
      </w:r>
      <w:r>
        <w:rPr>
          <w:rFonts w:ascii="굴림" w:eastAsia="굴림" w:hAnsi="굴림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2C03D9" wp14:editId="7C9C881A">
                <wp:simplePos x="0" y="0"/>
                <wp:positionH relativeFrom="margin">
                  <wp:posOffset>2209800</wp:posOffset>
                </wp:positionH>
                <wp:positionV relativeFrom="paragraph">
                  <wp:posOffset>1080135</wp:posOffset>
                </wp:positionV>
                <wp:extent cx="2609850" cy="47625"/>
                <wp:effectExtent l="0" t="0" r="0" b="9525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476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9155CB" id="직사각형 35" o:spid="_x0000_s1026" style="position:absolute;left:0;text-align:left;margin-left:174pt;margin-top:85.05pt;width:205.5pt;height:3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" fillcolor="red" stroked="f" strokeweight="1pt">
                <w10:wrap anchorx="margin"/>
              </v:rect>
            </w:pict>
          </mc:Fallback>
        </mc:AlternateContent>
      </w:r>
      <w:r w:rsidR="00455319" w:rsidRPr="00455319">
        <w:rPr>
          <w:rFonts w:ascii="굴림" w:eastAsia="굴림" w:hAnsi="굴림"/>
          <w:noProof/>
          <w:sz w:val="24"/>
          <w:szCs w:val="24"/>
        </w:rPr>
        <w:drawing>
          <wp:inline distT="0" distB="0" distL="0" distR="0" wp14:anchorId="5D0CCA9E" wp14:editId="4EC5FAFF">
            <wp:extent cx="1885950" cy="2117744"/>
            <wp:effectExtent l="0" t="0" r="0" b="0"/>
            <wp:docPr id="4" name="내용 개체 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내용 개체 틀 3"/>
                    <pic:cNvPicPr>
                      <a:picLocks noGrp="1"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8" t="3609" r="60745" b="49459"/>
                    <a:stretch/>
                  </pic:blipFill>
                  <pic:spPr>
                    <a:xfrm rot="10800000">
                      <a:off x="0" y="0"/>
                      <a:ext cx="1889948" cy="212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319" w:rsidRPr="00455319">
        <w:rPr>
          <w:rFonts w:ascii="굴림" w:eastAsia="굴림" w:hAnsi="굴림"/>
          <w:noProof/>
          <w:sz w:val="24"/>
          <w:szCs w:val="24"/>
        </w:rPr>
        <w:drawing>
          <wp:inline distT="0" distB="0" distL="0" distR="0" wp14:anchorId="6634C1F2" wp14:editId="1101561B">
            <wp:extent cx="3819525" cy="2190115"/>
            <wp:effectExtent l="0" t="0" r="9525" b="635"/>
            <wp:docPr id="26" name="그림 26" descr="E:\미니프로젝트\코드별사진\워터센서함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미니프로젝트\코드별사진\워터센서함수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84" cy="219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319" w:rsidRDefault="00455319" w:rsidP="005C751F">
      <w:pPr>
        <w:rPr>
          <w:rFonts w:ascii="굴림" w:eastAsia="굴림" w:hAnsi="굴림"/>
          <w:b/>
        </w:rPr>
      </w:pPr>
    </w:p>
    <w:p w:rsidR="00455319" w:rsidRPr="00D63651" w:rsidRDefault="00455319" w:rsidP="005C751F">
      <w:pPr>
        <w:rPr>
          <w:rFonts w:ascii="굴림" w:eastAsia="굴림" w:hAnsi="굴림"/>
          <w:sz w:val="24"/>
          <w:szCs w:val="24"/>
        </w:rPr>
      </w:pPr>
      <w:r w:rsidRPr="00D63651">
        <w:rPr>
          <w:rFonts w:ascii="굴림" w:eastAsia="굴림" w:hAnsi="굴림" w:hint="eastAsia"/>
          <w:sz w:val="24"/>
          <w:szCs w:val="24"/>
        </w:rPr>
        <w:t>변기 물 탱크 안에 넣어서 수위를 확인하는 물 센서입니다.</w:t>
      </w:r>
    </w:p>
    <w:p w:rsidR="004F7E3D" w:rsidRPr="00D63651" w:rsidRDefault="004F7E3D" w:rsidP="005C751F">
      <w:pPr>
        <w:rPr>
          <w:rFonts w:ascii="굴림" w:eastAsia="굴림" w:hAnsi="굴림"/>
          <w:sz w:val="24"/>
          <w:szCs w:val="24"/>
        </w:rPr>
      </w:pPr>
      <w:r w:rsidRPr="00D63651">
        <w:rPr>
          <w:rFonts w:ascii="굴림" w:eastAsia="굴림" w:hAnsi="굴림" w:hint="eastAsia"/>
          <w:sz w:val="24"/>
          <w:szCs w:val="24"/>
        </w:rPr>
        <w:t>평소에는 물 수위에 맞추고 변기 사용 시 탱크 안의 물이 내려가면서 센서에 물이 닿지 않게 되면 변기를 사용했다는 생명 활동으로 인식합니다.</w:t>
      </w:r>
    </w:p>
    <w:p w:rsidR="00455319" w:rsidRPr="00D63651" w:rsidRDefault="004F7E3D" w:rsidP="005C751F">
      <w:pPr>
        <w:rPr>
          <w:rFonts w:ascii="굴림" w:eastAsia="굴림" w:hAnsi="굴림"/>
          <w:sz w:val="24"/>
          <w:szCs w:val="24"/>
        </w:rPr>
      </w:pPr>
      <w:r w:rsidRPr="00D63651">
        <w:rPr>
          <w:rFonts w:ascii="굴림" w:eastAsia="굴림" w:hAnsi="굴림" w:hint="eastAsia"/>
          <w:sz w:val="24"/>
          <w:szCs w:val="24"/>
        </w:rPr>
        <w:t xml:space="preserve">센서 끝 수위에 맞추어 물에 들어가면 센서 데이터가 </w:t>
      </w:r>
      <w:r w:rsidRPr="00D63651">
        <w:rPr>
          <w:rFonts w:ascii="굴림" w:eastAsia="굴림" w:hAnsi="굴림"/>
          <w:sz w:val="24"/>
          <w:szCs w:val="24"/>
        </w:rPr>
        <w:t xml:space="preserve">700 </w:t>
      </w:r>
      <w:r w:rsidRPr="00D63651">
        <w:rPr>
          <w:rFonts w:ascii="굴림" w:eastAsia="굴림" w:hAnsi="굴림" w:hint="eastAsia"/>
          <w:sz w:val="24"/>
          <w:szCs w:val="24"/>
        </w:rPr>
        <w:t>이상</w:t>
      </w:r>
      <w:r w:rsidR="00D63651">
        <w:rPr>
          <w:rFonts w:ascii="굴림" w:eastAsia="굴림" w:hAnsi="굴림" w:hint="eastAsia"/>
          <w:sz w:val="24"/>
          <w:szCs w:val="24"/>
        </w:rPr>
        <w:t>을 기본</w:t>
      </w:r>
      <w:r w:rsidRPr="00D63651">
        <w:rPr>
          <w:rFonts w:ascii="굴림" w:eastAsia="굴림" w:hAnsi="굴림" w:hint="eastAsia"/>
          <w:sz w:val="24"/>
          <w:szCs w:val="24"/>
        </w:rPr>
        <w:t xml:space="preserve"> 값</w:t>
      </w:r>
      <w:r w:rsidR="00D63651">
        <w:rPr>
          <w:rFonts w:ascii="굴림" w:eastAsia="굴림" w:hAnsi="굴림" w:hint="eastAsia"/>
          <w:sz w:val="24"/>
          <w:szCs w:val="24"/>
        </w:rPr>
        <w:t>으로 하였고</w:t>
      </w:r>
      <w:r w:rsidRPr="00D63651">
        <w:rPr>
          <w:rFonts w:ascii="굴림" w:eastAsia="굴림" w:hAnsi="굴림" w:hint="eastAsia"/>
          <w:sz w:val="24"/>
          <w:szCs w:val="24"/>
        </w:rPr>
        <w:t xml:space="preserve"> 센서의 </w:t>
      </w:r>
      <w:r w:rsidRPr="00D63651">
        <w:rPr>
          <w:rFonts w:ascii="굴림" w:eastAsia="굴림" w:hAnsi="굴림"/>
          <w:sz w:val="24"/>
          <w:szCs w:val="24"/>
        </w:rPr>
        <w:t xml:space="preserve">1/5 </w:t>
      </w:r>
      <w:r w:rsidRPr="00D63651">
        <w:rPr>
          <w:rFonts w:ascii="굴림" w:eastAsia="굴림" w:hAnsi="굴림" w:hint="eastAsia"/>
          <w:sz w:val="24"/>
          <w:szCs w:val="24"/>
        </w:rPr>
        <w:t xml:space="preserve">지점까지 수위가 낮아지면 센서 데이터가 </w:t>
      </w:r>
      <w:r w:rsidRPr="00D63651">
        <w:rPr>
          <w:rFonts w:ascii="굴림" w:eastAsia="굴림" w:hAnsi="굴림"/>
          <w:sz w:val="24"/>
          <w:szCs w:val="24"/>
        </w:rPr>
        <w:t xml:space="preserve">500 </w:t>
      </w:r>
      <w:r w:rsidRPr="00D63651">
        <w:rPr>
          <w:rFonts w:ascii="굴림" w:eastAsia="굴림" w:hAnsi="굴림" w:hint="eastAsia"/>
          <w:sz w:val="24"/>
          <w:szCs w:val="24"/>
        </w:rPr>
        <w:t>이하로 내려가는 것을 확인하여 5</w:t>
      </w:r>
      <w:r w:rsidRPr="00D63651">
        <w:rPr>
          <w:rFonts w:ascii="굴림" w:eastAsia="굴림" w:hAnsi="굴림"/>
          <w:sz w:val="24"/>
          <w:szCs w:val="24"/>
        </w:rPr>
        <w:t>00</w:t>
      </w:r>
      <w:r w:rsidRPr="00D63651">
        <w:rPr>
          <w:rFonts w:ascii="굴림" w:eastAsia="굴림" w:hAnsi="굴림" w:hint="eastAsia"/>
          <w:sz w:val="24"/>
          <w:szCs w:val="24"/>
        </w:rPr>
        <w:t>을 임계값으로 설정하였으며 조건 충족 시 물 센서에 의해 사용이 감지되었다는 문구를 보내고  응급 상황 감지 알고리즘의</w:t>
      </w:r>
      <w:r w:rsidRPr="00D63651">
        <w:rPr>
          <w:rFonts w:ascii="굴림" w:eastAsia="굴림" w:hAnsi="굴림"/>
          <w:sz w:val="24"/>
          <w:szCs w:val="24"/>
        </w:rPr>
        <w:t xml:space="preserve"> </w:t>
      </w:r>
      <w:r w:rsidRPr="00D63651">
        <w:rPr>
          <w:rFonts w:ascii="굴림" w:eastAsia="굴림" w:hAnsi="굴림" w:hint="eastAsia"/>
          <w:sz w:val="24"/>
          <w:szCs w:val="24"/>
        </w:rPr>
        <w:t>현재 값을 초기화합니다.</w:t>
      </w:r>
    </w:p>
    <w:p w:rsidR="00455319" w:rsidRDefault="00455319" w:rsidP="005C751F">
      <w:pPr>
        <w:rPr>
          <w:rFonts w:ascii="굴림" w:eastAsia="굴림" w:hAnsi="굴림"/>
          <w:b/>
        </w:rPr>
      </w:pPr>
    </w:p>
    <w:p w:rsidR="004F7E3D" w:rsidRPr="00B55A1D" w:rsidRDefault="00D639E7" w:rsidP="005C751F">
      <w:pPr>
        <w:rPr>
          <w:rFonts w:ascii="굴림" w:eastAsia="굴림" w:hAnsi="굴림"/>
          <w:b/>
        </w:rPr>
      </w:pPr>
      <w:r w:rsidRPr="00B55A1D">
        <w:rPr>
          <w:rFonts w:ascii="굴림" w:eastAsia="굴림" w:hAnsi="굴림" w:hint="eastAsia"/>
        </w:rPr>
        <w:lastRenderedPageBreak/>
        <w:t>i) 물 센서 초기 부착 모습</w:t>
      </w:r>
    </w:p>
    <w:p w:rsidR="004F7E3D" w:rsidRDefault="00D639E7" w:rsidP="005C751F">
      <w:pPr>
        <w:rPr>
          <w:rFonts w:ascii="굴림" w:eastAsia="굴림" w:hAnsi="굴림"/>
          <w:sz w:val="24"/>
          <w:szCs w:val="24"/>
        </w:rPr>
      </w:pPr>
      <w:r w:rsidRPr="00D639E7">
        <w:rPr>
          <w:rFonts w:ascii="굴림" w:eastAsia="굴림" w:hAnsi="굴림"/>
          <w:b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8098E2D" wp14:editId="01A03CE0">
                <wp:simplePos x="0" y="0"/>
                <wp:positionH relativeFrom="margin">
                  <wp:align>left</wp:align>
                </wp:positionH>
                <wp:positionV relativeFrom="paragraph">
                  <wp:posOffset>87630</wp:posOffset>
                </wp:positionV>
                <wp:extent cx="3445672" cy="2399493"/>
                <wp:effectExtent l="0" t="0" r="2540" b="1270"/>
                <wp:wrapNone/>
                <wp:docPr id="37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5672" cy="2399493"/>
                          <a:chOff x="0" y="0"/>
                          <a:chExt cx="3445672" cy="2399493"/>
                        </a:xfrm>
                      </wpg:grpSpPr>
                      <pic:pic xmlns:pic="http://schemas.openxmlformats.org/drawingml/2006/picture">
                        <pic:nvPicPr>
                          <pic:cNvPr id="38" name="Picture 2" descr="변기 수리 (51 장) : 더 낮은 물 유입구가있는 수세식 탱크 수리, 배관 설비 수리 방법, 건설 기계 장치 교체, 설치가있는 변기판  교체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5672" cy="23994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4" descr="모듈] 물 수위 센서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2320" y="723976"/>
                            <a:ext cx="667384" cy="9386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" name="직사각형 40"/>
                        <wps:cNvSpPr/>
                        <wps:spPr>
                          <a:xfrm>
                            <a:off x="951864" y="1137921"/>
                            <a:ext cx="284480" cy="47752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alpha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4534F7" id="그룹 6" o:spid="_x0000_s1026" style="position:absolute;left:0;text-align:left;margin-left:0;margin-top:6.9pt;width:271.3pt;height:188.95pt;z-index:251677696;mso-position-horizontal:left;mso-position-horizontal-relative:margin" coordsize="34456,2399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">
                <v:shape id="Picture 2" o:spid="_x0000_s1027" type="#_x0000_t75" alt="변기 수리 (51 장) : 더 낮은 물 유입구가있는 수세식 탱크 수리, 배관 설비 수리 방법, 건설 기계 장치 교체, 설치가있는 변기판  교체" style="position:absolute;width:34456;height:23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">
                  <v:imagedata r:id="rId26" o:title=" 더 낮은 물 유입구가있는 수세식 탱크 수리, 배관 설비 수리 방법, 건설 기계 장치 교체, 설치가있는 변기판  교체"/>
                </v:shape>
                <v:shape id="Picture 4" o:spid="_x0000_s1028" type="#_x0000_t75" alt="모듈] 물 수위 센서" style="position:absolute;left:7823;top:7239;width:6674;height:9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">
                  <v:imagedata r:id="rId27" o:title="모듈] 물 수위 센서"/>
                </v:shape>
                <v:rect id="직사각형 40" o:spid="_x0000_s1029" style="position:absolute;left:9518;top:11379;width:2845;height:47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" fillcolor="#4472c4 [3208]" strokecolor="#1f4d78 [1604]" strokeweight="1pt">
                  <v:fill opacity="52428f"/>
                </v:rect>
                <w10:wrap anchorx="margin"/>
              </v:group>
            </w:pict>
          </mc:Fallback>
        </mc:AlternateContent>
      </w:r>
      <w:r w:rsidR="00455319">
        <w:rPr>
          <w:rFonts w:ascii="굴림" w:eastAsia="굴림" w:hAnsi="굴림"/>
          <w:sz w:val="24"/>
          <w:szCs w:val="24"/>
        </w:rPr>
        <w:tab/>
      </w:r>
    </w:p>
    <w:p w:rsidR="004F7E3D" w:rsidRDefault="004F7E3D" w:rsidP="005C751F">
      <w:pPr>
        <w:rPr>
          <w:rFonts w:ascii="굴림" w:eastAsia="굴림" w:hAnsi="굴림"/>
          <w:sz w:val="24"/>
          <w:szCs w:val="24"/>
        </w:rPr>
      </w:pPr>
    </w:p>
    <w:p w:rsidR="004F7E3D" w:rsidRDefault="004F7E3D" w:rsidP="005C751F">
      <w:pPr>
        <w:rPr>
          <w:rFonts w:ascii="굴림" w:eastAsia="굴림" w:hAnsi="굴림"/>
          <w:sz w:val="24"/>
          <w:szCs w:val="24"/>
        </w:rPr>
      </w:pPr>
    </w:p>
    <w:p w:rsidR="00455319" w:rsidRDefault="00455319" w:rsidP="005C751F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ab/>
      </w:r>
      <w:r>
        <w:rPr>
          <w:rFonts w:ascii="굴림" w:eastAsia="굴림" w:hAnsi="굴림"/>
          <w:sz w:val="24"/>
          <w:szCs w:val="24"/>
        </w:rPr>
        <w:tab/>
      </w:r>
      <w:r>
        <w:rPr>
          <w:rFonts w:ascii="굴림" w:eastAsia="굴림" w:hAnsi="굴림"/>
          <w:sz w:val="24"/>
          <w:szCs w:val="24"/>
        </w:rPr>
        <w:tab/>
      </w:r>
    </w:p>
    <w:p w:rsidR="00455319" w:rsidRDefault="00455319" w:rsidP="005C751F">
      <w:pPr>
        <w:rPr>
          <w:rFonts w:ascii="굴림" w:eastAsia="굴림" w:hAnsi="굴림"/>
          <w:sz w:val="24"/>
          <w:szCs w:val="24"/>
        </w:rPr>
      </w:pPr>
    </w:p>
    <w:p w:rsidR="00D639E7" w:rsidRDefault="00D639E7" w:rsidP="005C751F">
      <w:pPr>
        <w:rPr>
          <w:rFonts w:ascii="굴림" w:eastAsia="굴림" w:hAnsi="굴림"/>
          <w:sz w:val="24"/>
          <w:szCs w:val="24"/>
        </w:rPr>
      </w:pPr>
    </w:p>
    <w:p w:rsidR="00D639E7" w:rsidRDefault="00D639E7" w:rsidP="005C751F">
      <w:pPr>
        <w:rPr>
          <w:rFonts w:ascii="굴림" w:eastAsia="굴림" w:hAnsi="굴림"/>
          <w:sz w:val="24"/>
          <w:szCs w:val="24"/>
        </w:rPr>
      </w:pPr>
    </w:p>
    <w:p w:rsidR="00D639E7" w:rsidRDefault="00D639E7" w:rsidP="005C751F">
      <w:pPr>
        <w:rPr>
          <w:rFonts w:ascii="굴림" w:eastAsia="굴림" w:hAnsi="굴림"/>
          <w:sz w:val="24"/>
          <w:szCs w:val="24"/>
        </w:rPr>
      </w:pPr>
    </w:p>
    <w:p w:rsidR="00D639E7" w:rsidRDefault="00D639E7" w:rsidP="005C751F">
      <w:pPr>
        <w:rPr>
          <w:rFonts w:ascii="굴림" w:eastAsia="굴림" w:hAnsi="굴림"/>
          <w:sz w:val="24"/>
          <w:szCs w:val="24"/>
        </w:rPr>
      </w:pPr>
    </w:p>
    <w:p w:rsidR="00D639E7" w:rsidRDefault="00D639E7" w:rsidP="005C751F">
      <w:pPr>
        <w:rPr>
          <w:rFonts w:ascii="굴림" w:eastAsia="굴림" w:hAnsi="굴림"/>
          <w:sz w:val="24"/>
          <w:szCs w:val="24"/>
        </w:rPr>
      </w:pPr>
    </w:p>
    <w:p w:rsidR="00D639E7" w:rsidRDefault="00D639E7" w:rsidP="005C751F">
      <w:pPr>
        <w:rPr>
          <w:rFonts w:ascii="굴림" w:eastAsia="굴림" w:hAnsi="굴림"/>
          <w:sz w:val="24"/>
          <w:szCs w:val="24"/>
        </w:rPr>
      </w:pPr>
    </w:p>
    <w:p w:rsidR="00D639E7" w:rsidRDefault="00D639E7" w:rsidP="005C751F">
      <w:pPr>
        <w:rPr>
          <w:rFonts w:ascii="굴림" w:eastAsia="굴림" w:hAnsi="굴림"/>
          <w:sz w:val="24"/>
          <w:szCs w:val="24"/>
        </w:rPr>
      </w:pPr>
    </w:p>
    <w:p w:rsidR="00D639E7" w:rsidRDefault="00D639E7" w:rsidP="005C751F">
      <w:pPr>
        <w:rPr>
          <w:rFonts w:ascii="굴림" w:eastAsia="굴림" w:hAnsi="굴림"/>
          <w:sz w:val="24"/>
          <w:szCs w:val="24"/>
        </w:rPr>
      </w:pPr>
    </w:p>
    <w:p w:rsidR="00D639E7" w:rsidRDefault="00D639E7" w:rsidP="005C751F">
      <w:pPr>
        <w:rPr>
          <w:rFonts w:ascii="굴림" w:eastAsia="굴림" w:hAnsi="굴림"/>
          <w:sz w:val="24"/>
          <w:szCs w:val="24"/>
        </w:rPr>
      </w:pPr>
    </w:p>
    <w:p w:rsidR="00D639E7" w:rsidRDefault="00D639E7" w:rsidP="005C751F">
      <w:pPr>
        <w:rPr>
          <w:rFonts w:ascii="굴림" w:eastAsia="굴림" w:hAnsi="굴림"/>
          <w:sz w:val="24"/>
          <w:szCs w:val="24"/>
        </w:rPr>
      </w:pPr>
    </w:p>
    <w:p w:rsidR="00D639E7" w:rsidRDefault="00B55A1D" w:rsidP="005C751F">
      <w:pPr>
        <w:rPr>
          <w:rFonts w:ascii="굴림" w:eastAsia="굴림" w:hAnsi="굴림"/>
          <w:b/>
        </w:rPr>
      </w:pPr>
      <w:r w:rsidRPr="00AC7680">
        <w:rPr>
          <w:rFonts w:ascii="굴림" w:eastAsia="굴림" w:hAnsi="굴림"/>
          <w:b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4DFF84" wp14:editId="63505A4B">
                <wp:simplePos x="0" y="0"/>
                <wp:positionH relativeFrom="margin">
                  <wp:posOffset>733425</wp:posOffset>
                </wp:positionH>
                <wp:positionV relativeFrom="paragraph">
                  <wp:posOffset>96520</wp:posOffset>
                </wp:positionV>
                <wp:extent cx="2190750" cy="504825"/>
                <wp:effectExtent l="0" t="0" r="0" b="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5A1D" w:rsidRPr="00AC7680" w:rsidRDefault="00B55A1D" w:rsidP="00B55A1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C7680"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v</w:t>
                            </w:r>
                            <w:r w:rsidRPr="00AC7680">
                              <w:rPr>
                                <w:rFonts w:hint="eastAsia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oid 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Ir_detect</w:t>
                            </w:r>
                            <w: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DFF84" id="직사각형 42" o:spid="_x0000_s1030" style="position:absolute;margin-left:57.75pt;margin-top:7.6pt;width:172.5pt;height:39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" filled="f" stroked="f" strokeweight="1pt">
                <v:textbox>
                  <w:txbxContent>
                    <w:p w:rsidR="00B55A1D" w:rsidRPr="00AC7680" w:rsidRDefault="00B55A1D" w:rsidP="00B55A1D">
                      <w:pPr>
                        <w:jc w:val="center"/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proofErr w:type="gramStart"/>
                      <w:r w:rsidRPr="00AC7680"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v</w:t>
                      </w:r>
                      <w:r w:rsidRPr="00AC7680">
                        <w:rPr>
                          <w:rFonts w:hint="eastAsia"/>
                          <w:b/>
                          <w:color w:val="000000" w:themeColor="text1"/>
                          <w:sz w:val="32"/>
                          <w:szCs w:val="32"/>
                        </w:rPr>
                        <w:t>oid</w:t>
                      </w:r>
                      <w:proofErr w:type="gramEnd"/>
                      <w:r w:rsidRPr="00AC7680">
                        <w:rPr>
                          <w:rFonts w:hint="eastAsia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b/>
                          <w:color w:val="000000" w:themeColor="text1"/>
                          <w:sz w:val="32"/>
                          <w:szCs w:val="32"/>
                        </w:rPr>
                        <w:t>Ir_detect</w:t>
                      </w:r>
                      <w:proofErr w:type="spellEnd"/>
                      <w:r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()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639E7" w:rsidRPr="00AC7680">
        <w:rPr>
          <w:rFonts w:ascii="굴림" w:eastAsia="굴림" w:hAnsi="굴림" w:hint="eastAsia"/>
          <w:b/>
        </w:rPr>
        <w:t>기능</w:t>
      </w:r>
      <w:r w:rsidR="00D639E7">
        <w:rPr>
          <w:rFonts w:ascii="굴림" w:eastAsia="굴림" w:hAnsi="굴림" w:hint="eastAsia"/>
          <w:b/>
        </w:rPr>
        <w:t xml:space="preserve"> 5</w:t>
      </w:r>
    </w:p>
    <w:p w:rsidR="00B55A1D" w:rsidRDefault="00B55A1D" w:rsidP="005C751F">
      <w:pPr>
        <w:rPr>
          <w:rFonts w:ascii="굴림" w:eastAsia="굴림" w:hAnsi="굴림"/>
          <w:b/>
        </w:rPr>
      </w:pPr>
    </w:p>
    <w:p w:rsidR="00B55A1D" w:rsidRDefault="00B55A1D" w:rsidP="005C751F">
      <w:pPr>
        <w:rPr>
          <w:rFonts w:ascii="굴림" w:eastAsia="굴림" w:hAnsi="굴림"/>
          <w:b/>
        </w:rPr>
      </w:pPr>
    </w:p>
    <w:p w:rsidR="00B55A1D" w:rsidRDefault="00B55A1D" w:rsidP="005C751F">
      <w:pPr>
        <w:rPr>
          <w:rFonts w:ascii="굴림" w:eastAsia="굴림" w:hAnsi="굴림"/>
          <w:b/>
        </w:rPr>
      </w:pPr>
      <w:r w:rsidRPr="00B55A1D">
        <w:rPr>
          <w:rFonts w:ascii="굴림" w:eastAsia="굴림" w:hAnsi="굴림"/>
          <w:noProof/>
          <w:sz w:val="24"/>
          <w:szCs w:val="24"/>
        </w:rPr>
        <w:drawing>
          <wp:inline distT="0" distB="0" distL="0" distR="0" wp14:anchorId="45B7B428" wp14:editId="33874D74">
            <wp:extent cx="1000125" cy="1979930"/>
            <wp:effectExtent l="0" t="0" r="9525" b="1270"/>
            <wp:docPr id="6" name="내용 개체 틀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내용 개체 틀 3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87" t="30128" r="54927" b="57143"/>
                    <a:stretch/>
                  </pic:blipFill>
                  <pic:spPr bwMode="auto">
                    <a:xfrm rot="10800000" flipH="1">
                      <a:off x="0" y="0"/>
                      <a:ext cx="1046112" cy="207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5A1D">
        <w:rPr>
          <w:rFonts w:ascii="굴림" w:eastAsia="굴림" w:hAnsi="굴림"/>
          <w:noProof/>
          <w:sz w:val="24"/>
          <w:szCs w:val="24"/>
        </w:rPr>
        <w:drawing>
          <wp:inline distT="0" distB="0" distL="0" distR="0" wp14:anchorId="3918EB7F" wp14:editId="0C0F41BB">
            <wp:extent cx="4619625" cy="2057400"/>
            <wp:effectExtent l="0" t="0" r="9525" b="0"/>
            <wp:docPr id="41" name="그림 41" descr="E:\미니프로젝트\코드별사진\적외선함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미니프로젝트\코드별사진\적외선함수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7"/>
                    <a:stretch/>
                  </pic:blipFill>
                  <pic:spPr bwMode="auto">
                    <a:xfrm>
                      <a:off x="0" y="0"/>
                      <a:ext cx="46196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A1D" w:rsidRDefault="00B55A1D" w:rsidP="005C751F">
      <w:pPr>
        <w:rPr>
          <w:rFonts w:ascii="굴림" w:eastAsia="굴림" w:hAnsi="굴림"/>
          <w:b/>
        </w:rPr>
      </w:pPr>
    </w:p>
    <w:p w:rsidR="00B55A1D" w:rsidRDefault="00D63651" w:rsidP="005C751F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적외선 센서는 사용자 집 안의 TV</w:t>
      </w:r>
      <w:r>
        <w:rPr>
          <w:rFonts w:ascii="굴림" w:eastAsia="굴림" w:hAnsi="굴림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>옆에 설치되어 있습니다.</w:t>
      </w:r>
    </w:p>
    <w:p w:rsidR="00D63651" w:rsidRPr="00D63651" w:rsidRDefault="00D63651" w:rsidP="00D63651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센서는 사용자가 리모컨으로 </w:t>
      </w:r>
      <w:r>
        <w:rPr>
          <w:rFonts w:ascii="굴림" w:eastAsia="굴림" w:hAnsi="굴림"/>
          <w:sz w:val="24"/>
          <w:szCs w:val="24"/>
        </w:rPr>
        <w:t>TV</w:t>
      </w:r>
      <w:r>
        <w:rPr>
          <w:rFonts w:ascii="굴림" w:eastAsia="굴림" w:hAnsi="굴림" w:hint="eastAsia"/>
          <w:sz w:val="24"/>
          <w:szCs w:val="24"/>
        </w:rPr>
        <w:t xml:space="preserve">를 조작할 때마다 데이터를 읽어오며 읽어온 데이터는 적외선 센서에 </w:t>
      </w:r>
      <w:r w:rsidRPr="00D63651">
        <w:rPr>
          <w:rFonts w:ascii="굴림" w:eastAsia="굴림" w:hAnsi="굴림" w:hint="eastAsia"/>
          <w:sz w:val="24"/>
          <w:szCs w:val="24"/>
        </w:rPr>
        <w:t>의해 사용이 감지되었다는 문구를 보내고</w:t>
      </w:r>
      <w:r>
        <w:rPr>
          <w:rFonts w:ascii="굴림" w:eastAsia="굴림" w:hAnsi="굴림" w:hint="eastAsia"/>
          <w:sz w:val="24"/>
          <w:szCs w:val="24"/>
        </w:rPr>
        <w:t xml:space="preserve"> </w:t>
      </w:r>
      <w:r w:rsidRPr="00D63651">
        <w:rPr>
          <w:rFonts w:ascii="굴림" w:eastAsia="굴림" w:hAnsi="굴림" w:hint="eastAsia"/>
          <w:sz w:val="24"/>
          <w:szCs w:val="24"/>
        </w:rPr>
        <w:t>응급 상황 감지 알고리즘의</w:t>
      </w:r>
      <w:r w:rsidRPr="00D63651">
        <w:rPr>
          <w:rFonts w:ascii="굴림" w:eastAsia="굴림" w:hAnsi="굴림"/>
          <w:sz w:val="24"/>
          <w:szCs w:val="24"/>
        </w:rPr>
        <w:t xml:space="preserve"> </w:t>
      </w:r>
      <w:r w:rsidRPr="00D63651">
        <w:rPr>
          <w:rFonts w:ascii="굴림" w:eastAsia="굴림" w:hAnsi="굴림" w:hint="eastAsia"/>
          <w:sz w:val="24"/>
          <w:szCs w:val="24"/>
        </w:rPr>
        <w:t>현재 값을 초기화합니다.</w:t>
      </w:r>
    </w:p>
    <w:p w:rsidR="00D63651" w:rsidRPr="00D63651" w:rsidRDefault="00601469" w:rsidP="00D63651">
      <w:pPr>
        <w:rPr>
          <w:rFonts w:ascii="굴림" w:eastAsia="굴림" w:hAnsi="굴림"/>
          <w:sz w:val="24"/>
          <w:szCs w:val="24"/>
        </w:rPr>
      </w:pPr>
      <w:r w:rsidRPr="00D63651">
        <w:rPr>
          <w:rFonts w:ascii="굴림" w:eastAsia="굴림" w:hAnsi="굴림"/>
          <w:b/>
          <w:noProof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6A9F2A2E" wp14:editId="77221F1E">
                <wp:simplePos x="0" y="0"/>
                <wp:positionH relativeFrom="margin">
                  <wp:align>left</wp:align>
                </wp:positionH>
                <wp:positionV relativeFrom="paragraph">
                  <wp:posOffset>180496</wp:posOffset>
                </wp:positionV>
                <wp:extent cx="2324100" cy="2377440"/>
                <wp:effectExtent l="0" t="0" r="0" b="3810"/>
                <wp:wrapNone/>
                <wp:docPr id="43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4100" cy="2377440"/>
                          <a:chOff x="0" y="0"/>
                          <a:chExt cx="2387600" cy="2529841"/>
                        </a:xfrm>
                      </wpg:grpSpPr>
                      <pic:pic xmlns:pic="http://schemas.openxmlformats.org/drawingml/2006/picture">
                        <pic:nvPicPr>
                          <pic:cNvPr id="44" name="Picture 4" descr="에듀이노-코딩교육 전문 쇼핑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9200" y="355601"/>
                            <a:ext cx="1168400" cy="11684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6" descr="Television, Tv Screen Mockup Front View Isolated Stock Image - Image of  mock, display: 1013625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05" r="16131"/>
                          <a:stretch/>
                        </pic:blipFill>
                        <pic:spPr bwMode="auto">
                          <a:xfrm>
                            <a:off x="0" y="0"/>
                            <a:ext cx="1595120" cy="15240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8" descr="Remote, Samsung, TV, controll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10641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0" descr="Infrar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3">
                                    <a14:imgEffect>
                                      <a14:backgroundRemoval t="0" b="97068" l="649" r="89286">
                                        <a14:foregroundMark x1="16234" y1="45928" x2="16234" y2="45928"/>
                                        <a14:foregroundMark x1="59091" y1="36808" x2="59091" y2="36808"/>
                                        <a14:foregroundMark x1="44805" y1="44300" x2="44805" y2="4430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561429">
                            <a:off x="887502" y="797381"/>
                            <a:ext cx="839628" cy="8369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06F03E" id="그룹 4" o:spid="_x0000_s1026" style="position:absolute;left:0;text-align:left;margin-left:0;margin-top:14.2pt;width:183pt;height:187.2pt;z-index:-251634688;mso-position-horizontal:left;mso-position-horizontal-relative:margin;mso-width-relative:margin;mso-height-relative:margin" coordsize="23876,2529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에듀이노-코딩교육 전문 쇼핑몰" style="position:absolute;left:12192;top:3556;width:11684;height:11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">
                  <v:imagedata r:id="rId34" o:title="에듀이노-코딩교육 전문 쇼핑몰"/>
                </v:shape>
                <v:shape id="Picture 6" o:spid="_x0000_s1028" type="#_x0000_t75" alt="Television, Tv Screen Mockup Front View Isolated Stock Image - Image of  mock, display: 101362519" style="position:absolute;width:15951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">
                  <v:imagedata r:id="rId35" o:title=" 101362519" cropleft="8851f" cropright="10572f"/>
                </v:shape>
                <v:shape id="Picture 8" o:spid="_x0000_s1029" type="#_x0000_t75" alt="Remote, Samsung, TV, controller" style="position:absolute;top:13106;width:12192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">
                  <v:imagedata r:id="rId36" o:title="Remote, Samsung, TV, controller"/>
                </v:shape>
                <v:shape id="Picture 10" o:spid="_x0000_s1030" type="#_x0000_t75" alt="Infrared" style="position:absolute;left:8875;top:7973;width:8396;height:8369;rotation:-3318930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">
                  <v:imagedata r:id="rId37" o:title="Infrared"/>
                </v:shape>
                <w10:wrap anchorx="margin"/>
              </v:group>
            </w:pict>
          </mc:Fallback>
        </mc:AlternateContent>
      </w:r>
    </w:p>
    <w:p w:rsidR="00B55A1D" w:rsidRDefault="00D63651" w:rsidP="00D63651">
      <w:pPr>
        <w:rPr>
          <w:rFonts w:ascii="굴림" w:eastAsia="굴림" w:hAnsi="굴림"/>
          <w:b/>
        </w:rPr>
      </w:pPr>
      <w:r w:rsidRPr="00B55A1D">
        <w:rPr>
          <w:rFonts w:ascii="굴림" w:eastAsia="굴림" w:hAnsi="굴림" w:hint="eastAsia"/>
        </w:rPr>
        <w:t xml:space="preserve">i) </w:t>
      </w:r>
      <w:r>
        <w:rPr>
          <w:rFonts w:ascii="굴림" w:eastAsia="굴림" w:hAnsi="굴림" w:hint="eastAsia"/>
        </w:rPr>
        <w:t>적외선 센서 위치와 작동 방법</w:t>
      </w:r>
    </w:p>
    <w:p w:rsidR="00B55A1D" w:rsidRPr="00D63651" w:rsidRDefault="00B55A1D" w:rsidP="005C751F">
      <w:pPr>
        <w:rPr>
          <w:rFonts w:ascii="굴림" w:eastAsia="굴림" w:hAnsi="굴림"/>
          <w:b/>
        </w:rPr>
      </w:pPr>
    </w:p>
    <w:p w:rsidR="00B55A1D" w:rsidRDefault="00B55A1D" w:rsidP="005C751F">
      <w:pPr>
        <w:rPr>
          <w:rFonts w:ascii="굴림" w:eastAsia="굴림" w:hAnsi="굴림"/>
          <w:b/>
        </w:rPr>
      </w:pPr>
    </w:p>
    <w:p w:rsidR="00B55A1D" w:rsidRDefault="00B55A1D" w:rsidP="005C751F">
      <w:pPr>
        <w:rPr>
          <w:rFonts w:ascii="굴림" w:eastAsia="굴림" w:hAnsi="굴림"/>
          <w:b/>
        </w:rPr>
      </w:pPr>
    </w:p>
    <w:p w:rsidR="00B55A1D" w:rsidRDefault="00B55A1D" w:rsidP="005C751F">
      <w:pPr>
        <w:rPr>
          <w:rFonts w:ascii="굴림" w:eastAsia="굴림" w:hAnsi="굴림"/>
          <w:b/>
        </w:rPr>
      </w:pPr>
    </w:p>
    <w:p w:rsidR="00B55A1D" w:rsidRDefault="00B55A1D" w:rsidP="005C751F">
      <w:pPr>
        <w:rPr>
          <w:rFonts w:ascii="굴림" w:eastAsia="굴림" w:hAnsi="굴림"/>
          <w:b/>
        </w:rPr>
      </w:pPr>
    </w:p>
    <w:p w:rsidR="00B55A1D" w:rsidRDefault="00B55A1D" w:rsidP="005C751F">
      <w:pPr>
        <w:rPr>
          <w:rFonts w:ascii="굴림" w:eastAsia="굴림" w:hAnsi="굴림"/>
          <w:b/>
        </w:rPr>
      </w:pPr>
    </w:p>
    <w:p w:rsidR="00B55A1D" w:rsidRDefault="00B55A1D" w:rsidP="005C751F">
      <w:pPr>
        <w:rPr>
          <w:rFonts w:ascii="굴림" w:eastAsia="굴림" w:hAnsi="굴림"/>
          <w:b/>
        </w:rPr>
      </w:pPr>
    </w:p>
    <w:p w:rsidR="00B55A1D" w:rsidRDefault="00B55A1D" w:rsidP="005C751F">
      <w:pPr>
        <w:rPr>
          <w:rFonts w:ascii="굴림" w:eastAsia="굴림" w:hAnsi="굴림"/>
          <w:b/>
        </w:rPr>
      </w:pPr>
    </w:p>
    <w:p w:rsidR="00B55A1D" w:rsidRDefault="00B55A1D" w:rsidP="005C751F">
      <w:pPr>
        <w:rPr>
          <w:rFonts w:ascii="굴림" w:eastAsia="굴림" w:hAnsi="굴림"/>
          <w:b/>
        </w:rPr>
      </w:pPr>
    </w:p>
    <w:p w:rsidR="00E76188" w:rsidRDefault="00601469" w:rsidP="0060146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시스템 실행 방법</w:t>
      </w:r>
    </w:p>
    <w:p w:rsidR="00265D68" w:rsidRPr="00601469" w:rsidRDefault="00265D68" w:rsidP="00601469">
      <w:pPr>
        <w:rPr>
          <w:b/>
          <w:sz w:val="28"/>
          <w:szCs w:val="28"/>
        </w:rPr>
      </w:pPr>
    </w:p>
    <w:p w:rsidR="00601469" w:rsidRPr="00601469" w:rsidRDefault="00601469" w:rsidP="00601469">
      <w:pPr>
        <w:pStyle w:val="aff8"/>
        <w:ind w:left="760"/>
        <w:rPr>
          <w:rFonts w:ascii="굴림" w:eastAsia="굴림" w:hAnsi="굴림"/>
          <w:sz w:val="24"/>
          <w:szCs w:val="24"/>
        </w:rPr>
      </w:pPr>
    </w:p>
    <w:p w:rsidR="00601469" w:rsidRPr="00265D68" w:rsidRDefault="00265D68" w:rsidP="00265D68">
      <w:pPr>
        <w:ind w:left="760"/>
        <w:rPr>
          <w:rFonts w:ascii="굴림" w:eastAsia="굴림" w:hAnsi="굴림"/>
          <w:sz w:val="28"/>
          <w:szCs w:val="28"/>
        </w:rPr>
      </w:pPr>
      <w:r>
        <w:rPr>
          <w:rFonts w:ascii="굴림" w:eastAsia="굴림" w:hAnsi="굴림"/>
          <w:sz w:val="28"/>
          <w:szCs w:val="28"/>
        </w:rPr>
        <w:t>1</w:t>
      </w:r>
      <w:r w:rsidRPr="00265D68">
        <w:rPr>
          <w:rFonts w:ascii="굴림" w:eastAsia="굴림" w:hAnsi="굴림" w:hint="eastAsia"/>
          <w:sz w:val="28"/>
          <w:szCs w:val="28"/>
        </w:rPr>
        <w:t xml:space="preserve"> </w:t>
      </w:r>
      <w:r>
        <w:rPr>
          <w:rFonts w:ascii="굴림" w:eastAsia="굴림" w:hAnsi="굴림"/>
          <w:sz w:val="28"/>
          <w:szCs w:val="28"/>
        </w:rPr>
        <w:t xml:space="preserve"> </w:t>
      </w:r>
      <w:r w:rsidRPr="00265D68">
        <w:rPr>
          <w:rFonts w:ascii="굴림" w:eastAsia="굴림" w:hAnsi="굴림" w:hint="eastAsia"/>
          <w:sz w:val="28"/>
          <w:szCs w:val="28"/>
        </w:rPr>
        <w:t xml:space="preserve"> .</w:t>
      </w:r>
      <w:r>
        <w:rPr>
          <w:rFonts w:ascii="굴림" w:eastAsia="굴림" w:hAnsi="굴림"/>
          <w:sz w:val="28"/>
          <w:szCs w:val="28"/>
        </w:rPr>
        <w:t xml:space="preserve"> </w:t>
      </w:r>
      <w:r w:rsidR="00601469" w:rsidRPr="00265D68">
        <w:rPr>
          <w:rFonts w:ascii="굴림" w:eastAsia="굴림" w:hAnsi="굴림" w:hint="eastAsia"/>
          <w:sz w:val="28"/>
          <w:szCs w:val="28"/>
        </w:rPr>
        <w:t>사용자의 위치 여부 판별</w:t>
      </w:r>
      <w:r w:rsidRPr="00265D68">
        <w:rPr>
          <w:rFonts w:ascii="굴림" w:eastAsia="굴림" w:hAnsi="굴림" w:hint="eastAsia"/>
          <w:sz w:val="28"/>
          <w:szCs w:val="28"/>
        </w:rPr>
        <w:t xml:space="preserve">하여 </w:t>
      </w:r>
      <w:r w:rsidR="00601469" w:rsidRPr="00265D68">
        <w:rPr>
          <w:rFonts w:ascii="굴림" w:eastAsia="굴림" w:hAnsi="굴림" w:hint="eastAsia"/>
          <w:sz w:val="28"/>
          <w:szCs w:val="28"/>
        </w:rPr>
        <w:t>실.내외 모드를 지정</w:t>
      </w:r>
      <w:r w:rsidRPr="00265D68">
        <w:rPr>
          <w:rFonts w:ascii="굴림" w:eastAsia="굴림" w:hAnsi="굴림" w:hint="eastAsia"/>
          <w:sz w:val="28"/>
          <w:szCs w:val="28"/>
        </w:rPr>
        <w:t xml:space="preserve">하고 </w:t>
      </w:r>
      <w:r>
        <w:rPr>
          <w:rFonts w:ascii="굴림" w:eastAsia="굴림" w:hAnsi="굴림"/>
          <w:sz w:val="28"/>
          <w:szCs w:val="28"/>
        </w:rPr>
        <w:tab/>
      </w:r>
      <w:r w:rsidR="00601469" w:rsidRPr="00265D68">
        <w:rPr>
          <w:rFonts w:ascii="굴림" w:eastAsia="굴림" w:hAnsi="굴림" w:hint="eastAsia"/>
          <w:sz w:val="28"/>
          <w:szCs w:val="28"/>
        </w:rPr>
        <w:t>프로그램의 동작 여부를 판단한다.</w:t>
      </w:r>
    </w:p>
    <w:p w:rsidR="00601469" w:rsidRPr="00265D68" w:rsidRDefault="00601469" w:rsidP="00601469">
      <w:pPr>
        <w:rPr>
          <w:rFonts w:ascii="굴림" w:eastAsia="굴림" w:hAnsi="굴림"/>
          <w:sz w:val="24"/>
          <w:szCs w:val="24"/>
        </w:rPr>
      </w:pPr>
    </w:p>
    <w:p w:rsidR="00601469" w:rsidRPr="00265D68" w:rsidRDefault="00265D68" w:rsidP="00601469">
      <w:pPr>
        <w:rPr>
          <w:rFonts w:ascii="굴림" w:eastAsia="굴림" w:hAnsi="굴림"/>
          <w:sz w:val="28"/>
          <w:szCs w:val="24"/>
        </w:rPr>
      </w:pPr>
      <w:r>
        <w:rPr>
          <w:rFonts w:ascii="굴림" w:eastAsia="굴림" w:hAnsi="굴림"/>
          <w:sz w:val="28"/>
          <w:szCs w:val="24"/>
        </w:rPr>
        <w:tab/>
      </w:r>
      <w:r w:rsidR="00601469" w:rsidRPr="00265D68">
        <w:rPr>
          <w:rFonts w:ascii="굴림" w:eastAsia="굴림" w:hAnsi="굴림"/>
          <w:sz w:val="28"/>
          <w:szCs w:val="24"/>
        </w:rPr>
        <w:t xml:space="preserve">2-1. </w:t>
      </w:r>
      <w:r w:rsidR="00601469" w:rsidRPr="00265D68">
        <w:rPr>
          <w:rFonts w:ascii="굴림" w:eastAsia="굴림" w:hAnsi="굴림" w:hint="eastAsia"/>
          <w:sz w:val="28"/>
          <w:szCs w:val="24"/>
        </w:rPr>
        <w:t>실내 모드에서 사용자의 생명 징후를 센서(물,</w:t>
      </w:r>
      <w:r w:rsidR="00601469" w:rsidRPr="00265D68">
        <w:rPr>
          <w:rFonts w:ascii="굴림" w:eastAsia="굴림" w:hAnsi="굴림"/>
          <w:sz w:val="28"/>
          <w:szCs w:val="24"/>
        </w:rPr>
        <w:t xml:space="preserve"> </w:t>
      </w:r>
      <w:r w:rsidR="00601469" w:rsidRPr="00265D68">
        <w:rPr>
          <w:rFonts w:ascii="굴림" w:eastAsia="굴림" w:hAnsi="굴림" w:hint="eastAsia"/>
          <w:sz w:val="28"/>
          <w:szCs w:val="24"/>
        </w:rPr>
        <w:t xml:space="preserve">적외선)로 </w:t>
      </w:r>
      <w:r>
        <w:rPr>
          <w:rFonts w:ascii="굴림" w:eastAsia="굴림" w:hAnsi="굴림"/>
          <w:sz w:val="28"/>
          <w:szCs w:val="24"/>
        </w:rPr>
        <w:tab/>
      </w:r>
      <w:r>
        <w:rPr>
          <w:rFonts w:ascii="굴림" w:eastAsia="굴림" w:hAnsi="굴림"/>
          <w:sz w:val="28"/>
          <w:szCs w:val="24"/>
        </w:rPr>
        <w:tab/>
      </w:r>
      <w:r>
        <w:rPr>
          <w:rFonts w:ascii="굴림" w:eastAsia="굴림" w:hAnsi="굴림"/>
          <w:sz w:val="28"/>
          <w:szCs w:val="24"/>
        </w:rPr>
        <w:tab/>
      </w:r>
      <w:r w:rsidR="00601469" w:rsidRPr="00265D68">
        <w:rPr>
          <w:rFonts w:ascii="굴림" w:eastAsia="굴림" w:hAnsi="굴림" w:hint="eastAsia"/>
          <w:sz w:val="28"/>
          <w:szCs w:val="24"/>
        </w:rPr>
        <w:t>감지하고 데이터를 서버에 송신하다.</w:t>
      </w:r>
    </w:p>
    <w:p w:rsidR="00601469" w:rsidRPr="00265D68" w:rsidRDefault="00601469" w:rsidP="00601469">
      <w:pPr>
        <w:rPr>
          <w:rFonts w:ascii="굴림" w:eastAsia="굴림" w:hAnsi="굴림"/>
          <w:sz w:val="28"/>
          <w:szCs w:val="24"/>
        </w:rPr>
      </w:pPr>
    </w:p>
    <w:p w:rsidR="00601469" w:rsidRPr="00265D68" w:rsidRDefault="00265D68" w:rsidP="00601469">
      <w:pPr>
        <w:rPr>
          <w:rFonts w:ascii="굴림" w:eastAsia="굴림" w:hAnsi="굴림"/>
          <w:sz w:val="28"/>
          <w:szCs w:val="24"/>
        </w:rPr>
      </w:pPr>
      <w:r>
        <w:rPr>
          <w:rFonts w:ascii="굴림" w:eastAsia="굴림" w:hAnsi="굴림"/>
          <w:sz w:val="28"/>
          <w:szCs w:val="24"/>
        </w:rPr>
        <w:tab/>
      </w:r>
      <w:r w:rsidR="00601469" w:rsidRPr="00265D68">
        <w:rPr>
          <w:rFonts w:ascii="굴림" w:eastAsia="굴림" w:hAnsi="굴림"/>
          <w:sz w:val="28"/>
          <w:szCs w:val="24"/>
        </w:rPr>
        <w:t xml:space="preserve">2-2. </w:t>
      </w:r>
      <w:r w:rsidR="00601469" w:rsidRPr="00265D68">
        <w:rPr>
          <w:rFonts w:ascii="굴림" w:eastAsia="굴림" w:hAnsi="굴림" w:hint="eastAsia"/>
          <w:sz w:val="28"/>
          <w:szCs w:val="24"/>
        </w:rPr>
        <w:t xml:space="preserve">실내 모드에서 사용자의 생명 징후를 일정 시간 동안 </w:t>
      </w:r>
      <w:r>
        <w:rPr>
          <w:rFonts w:ascii="굴림" w:eastAsia="굴림" w:hAnsi="굴림"/>
          <w:sz w:val="28"/>
          <w:szCs w:val="24"/>
        </w:rPr>
        <w:tab/>
      </w:r>
      <w:r>
        <w:rPr>
          <w:rFonts w:ascii="굴림" w:eastAsia="굴림" w:hAnsi="굴림"/>
          <w:sz w:val="28"/>
          <w:szCs w:val="24"/>
        </w:rPr>
        <w:tab/>
      </w:r>
      <w:r>
        <w:rPr>
          <w:rFonts w:ascii="굴림" w:eastAsia="굴림" w:hAnsi="굴림"/>
          <w:sz w:val="28"/>
          <w:szCs w:val="24"/>
        </w:rPr>
        <w:tab/>
      </w:r>
      <w:r w:rsidR="00601469" w:rsidRPr="00265D68">
        <w:rPr>
          <w:rFonts w:ascii="굴림" w:eastAsia="굴림" w:hAnsi="굴림" w:hint="eastAsia"/>
          <w:sz w:val="28"/>
          <w:szCs w:val="24"/>
        </w:rPr>
        <w:t xml:space="preserve">감지하지 못할 시 관할 복지 센터로 응급 상황 메시지를 </w:t>
      </w:r>
      <w:r>
        <w:rPr>
          <w:rFonts w:ascii="굴림" w:eastAsia="굴림" w:hAnsi="굴림"/>
          <w:sz w:val="28"/>
          <w:szCs w:val="24"/>
        </w:rPr>
        <w:tab/>
      </w:r>
      <w:r>
        <w:rPr>
          <w:rFonts w:ascii="굴림" w:eastAsia="굴림" w:hAnsi="굴림"/>
          <w:sz w:val="28"/>
          <w:szCs w:val="24"/>
        </w:rPr>
        <w:tab/>
      </w:r>
      <w:r>
        <w:rPr>
          <w:rFonts w:ascii="굴림" w:eastAsia="굴림" w:hAnsi="굴림"/>
          <w:sz w:val="28"/>
          <w:szCs w:val="24"/>
        </w:rPr>
        <w:tab/>
      </w:r>
      <w:r w:rsidR="00601469" w:rsidRPr="00265D68">
        <w:rPr>
          <w:rFonts w:ascii="굴림" w:eastAsia="굴림" w:hAnsi="굴림" w:hint="eastAsia"/>
          <w:sz w:val="28"/>
          <w:szCs w:val="24"/>
        </w:rPr>
        <w:t>송신한다.</w:t>
      </w:r>
    </w:p>
    <w:p w:rsidR="00601469" w:rsidRPr="00265D68" w:rsidRDefault="00601469" w:rsidP="00601469">
      <w:pPr>
        <w:rPr>
          <w:rFonts w:ascii="굴림" w:eastAsia="굴림" w:hAnsi="굴림"/>
          <w:sz w:val="28"/>
          <w:szCs w:val="24"/>
        </w:rPr>
      </w:pPr>
    </w:p>
    <w:p w:rsidR="00601469" w:rsidRPr="00265D68" w:rsidRDefault="00265D68" w:rsidP="00601469">
      <w:pPr>
        <w:rPr>
          <w:rFonts w:ascii="굴림" w:eastAsia="굴림" w:hAnsi="굴림"/>
          <w:sz w:val="28"/>
          <w:szCs w:val="24"/>
        </w:rPr>
      </w:pPr>
      <w:r>
        <w:rPr>
          <w:rFonts w:ascii="굴림" w:eastAsia="굴림" w:hAnsi="굴림"/>
          <w:sz w:val="28"/>
          <w:szCs w:val="24"/>
        </w:rPr>
        <w:tab/>
      </w:r>
      <w:r w:rsidR="00601469" w:rsidRPr="00265D68">
        <w:rPr>
          <w:rFonts w:ascii="굴림" w:eastAsia="굴림" w:hAnsi="굴림"/>
          <w:sz w:val="28"/>
          <w:szCs w:val="24"/>
        </w:rPr>
        <w:t xml:space="preserve">2-3. </w:t>
      </w:r>
      <w:r w:rsidR="00601469" w:rsidRPr="00265D68">
        <w:rPr>
          <w:rFonts w:ascii="굴림" w:eastAsia="굴림" w:hAnsi="굴림" w:hint="eastAsia"/>
          <w:sz w:val="28"/>
          <w:szCs w:val="24"/>
        </w:rPr>
        <w:t>실외 모드일 경우 센서 감지를 중단한다.</w:t>
      </w:r>
    </w:p>
    <w:p w:rsidR="00601469" w:rsidRPr="00265D68" w:rsidRDefault="00601469" w:rsidP="00601469">
      <w:pPr>
        <w:rPr>
          <w:rFonts w:ascii="굴림" w:eastAsia="굴림" w:hAnsi="굴림"/>
          <w:sz w:val="28"/>
          <w:szCs w:val="24"/>
        </w:rPr>
      </w:pPr>
    </w:p>
    <w:p w:rsidR="00601469" w:rsidRPr="00265D68" w:rsidRDefault="00265D68" w:rsidP="00601469">
      <w:pPr>
        <w:rPr>
          <w:rFonts w:ascii="굴림" w:eastAsia="굴림" w:hAnsi="굴림"/>
          <w:sz w:val="28"/>
          <w:szCs w:val="24"/>
        </w:rPr>
      </w:pPr>
      <w:r>
        <w:rPr>
          <w:rFonts w:ascii="굴림" w:eastAsia="굴림" w:hAnsi="굴림"/>
          <w:sz w:val="28"/>
          <w:szCs w:val="24"/>
        </w:rPr>
        <w:tab/>
      </w:r>
      <w:r w:rsidR="00601469" w:rsidRPr="00265D68">
        <w:rPr>
          <w:rFonts w:ascii="굴림" w:eastAsia="굴림" w:hAnsi="굴림"/>
          <w:sz w:val="28"/>
          <w:szCs w:val="24"/>
        </w:rPr>
        <w:t xml:space="preserve">3-1. </w:t>
      </w:r>
      <w:r w:rsidR="00601469" w:rsidRPr="00265D68">
        <w:rPr>
          <w:rFonts w:ascii="굴림" w:eastAsia="굴림" w:hAnsi="굴림" w:hint="eastAsia"/>
          <w:sz w:val="28"/>
          <w:szCs w:val="24"/>
        </w:rPr>
        <w:t xml:space="preserve">사용자의 생명 징후를 포착하면 응급 상황 판별 알고리즘의 </w:t>
      </w:r>
      <w:r>
        <w:rPr>
          <w:rFonts w:ascii="굴림" w:eastAsia="굴림" w:hAnsi="굴림"/>
          <w:sz w:val="28"/>
          <w:szCs w:val="24"/>
        </w:rPr>
        <w:tab/>
      </w:r>
      <w:r>
        <w:rPr>
          <w:rFonts w:ascii="굴림" w:eastAsia="굴림" w:hAnsi="굴림"/>
          <w:sz w:val="28"/>
          <w:szCs w:val="24"/>
        </w:rPr>
        <w:tab/>
      </w:r>
      <w:r w:rsidR="00601469" w:rsidRPr="00265D68">
        <w:rPr>
          <w:rFonts w:ascii="굴림" w:eastAsia="굴림" w:hAnsi="굴림" w:hint="eastAsia"/>
          <w:sz w:val="28"/>
          <w:szCs w:val="24"/>
        </w:rPr>
        <w:t>내부 클럭을 초기화한다.</w:t>
      </w:r>
    </w:p>
    <w:p w:rsidR="00601469" w:rsidRPr="00265D68" w:rsidRDefault="00601469" w:rsidP="00601469">
      <w:pPr>
        <w:rPr>
          <w:rFonts w:ascii="굴림" w:eastAsia="굴림" w:hAnsi="굴림"/>
          <w:sz w:val="28"/>
          <w:szCs w:val="24"/>
        </w:rPr>
      </w:pPr>
    </w:p>
    <w:p w:rsidR="00601469" w:rsidRPr="00265D68" w:rsidRDefault="00265D68" w:rsidP="00601469">
      <w:pPr>
        <w:rPr>
          <w:rFonts w:ascii="굴림" w:eastAsia="굴림" w:hAnsi="굴림"/>
          <w:sz w:val="28"/>
          <w:szCs w:val="24"/>
        </w:rPr>
      </w:pPr>
      <w:r>
        <w:rPr>
          <w:rFonts w:ascii="굴림" w:eastAsia="굴림" w:hAnsi="굴림"/>
          <w:sz w:val="28"/>
          <w:szCs w:val="24"/>
        </w:rPr>
        <w:tab/>
      </w:r>
      <w:r w:rsidRPr="00265D68">
        <w:rPr>
          <w:rFonts w:ascii="굴림" w:eastAsia="굴림" w:hAnsi="굴림"/>
          <w:sz w:val="28"/>
          <w:szCs w:val="24"/>
        </w:rPr>
        <w:t xml:space="preserve">4-1. </w:t>
      </w:r>
      <w:r w:rsidRPr="00265D68">
        <w:rPr>
          <w:rFonts w:ascii="굴림" w:eastAsia="굴림" w:hAnsi="굴림" w:hint="eastAsia"/>
          <w:sz w:val="28"/>
          <w:szCs w:val="24"/>
        </w:rPr>
        <w:t xml:space="preserve">특이 사항이 없을 시 </w:t>
      </w:r>
      <w:r>
        <w:rPr>
          <w:rFonts w:ascii="굴림" w:eastAsia="굴림" w:hAnsi="굴림"/>
          <w:sz w:val="28"/>
          <w:szCs w:val="24"/>
        </w:rPr>
        <w:t>2-1</w:t>
      </w:r>
      <w:r w:rsidRPr="00265D68">
        <w:rPr>
          <w:rFonts w:ascii="굴림" w:eastAsia="굴림" w:hAnsi="굴림" w:hint="eastAsia"/>
          <w:sz w:val="28"/>
          <w:szCs w:val="24"/>
        </w:rPr>
        <w:t>로 돌아가 위 과정을 반복한다.</w:t>
      </w:r>
    </w:p>
    <w:p w:rsidR="00601469" w:rsidRDefault="00601469" w:rsidP="00601469">
      <w:pPr>
        <w:rPr>
          <w:rFonts w:ascii="굴림" w:eastAsia="굴림" w:hAnsi="굴림"/>
          <w:sz w:val="28"/>
          <w:szCs w:val="24"/>
        </w:rPr>
      </w:pPr>
    </w:p>
    <w:p w:rsidR="001D1EEF" w:rsidRDefault="001D1EEF" w:rsidP="00601469">
      <w:pPr>
        <w:rPr>
          <w:rFonts w:ascii="굴림" w:eastAsia="굴림" w:hAnsi="굴림"/>
          <w:sz w:val="28"/>
          <w:szCs w:val="24"/>
        </w:rPr>
      </w:pPr>
    </w:p>
    <w:p w:rsidR="001D1EEF" w:rsidRDefault="00F63E52" w:rsidP="00601469">
      <w:pPr>
        <w:rPr>
          <w:rFonts w:ascii="굴림" w:eastAsia="굴림" w:hAnsi="굴림"/>
          <w:sz w:val="28"/>
          <w:szCs w:val="24"/>
        </w:rPr>
      </w:pPr>
      <w:r>
        <w:rPr>
          <w:rFonts w:ascii="굴림" w:eastAsia="굴림" w:hAnsi="굴림"/>
          <w:noProof/>
          <w:sz w:val="28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66.95pt">
            <v:imagedata r:id="rId38" o:title="모형도진짜"/>
          </v:shape>
        </w:pict>
      </w:r>
    </w:p>
    <w:p w:rsidR="001D1EEF" w:rsidRDefault="001D1EEF" w:rsidP="00601469">
      <w:pPr>
        <w:rPr>
          <w:rFonts w:ascii="굴림" w:eastAsia="굴림" w:hAnsi="굴림"/>
          <w:sz w:val="28"/>
          <w:szCs w:val="24"/>
        </w:rPr>
      </w:pPr>
    </w:p>
    <w:p w:rsidR="001D1EEF" w:rsidRDefault="001D1EEF" w:rsidP="00601469">
      <w:pPr>
        <w:rPr>
          <w:rFonts w:ascii="굴림" w:eastAsia="굴림" w:hAnsi="굴림"/>
          <w:sz w:val="28"/>
          <w:szCs w:val="24"/>
        </w:rPr>
      </w:pPr>
    </w:p>
    <w:p w:rsidR="00265D68" w:rsidRDefault="00265D68" w:rsidP="00265D6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시스템 개발 도구</w:t>
      </w:r>
    </w:p>
    <w:p w:rsidR="00601469" w:rsidRDefault="00601469" w:rsidP="00601469">
      <w:pPr>
        <w:rPr>
          <w:rFonts w:ascii="굴림" w:eastAsia="굴림" w:hAnsi="굴림"/>
          <w:b/>
        </w:rPr>
      </w:pPr>
    </w:p>
    <w:p w:rsidR="00B55A1D" w:rsidRDefault="00B55A1D" w:rsidP="005C751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B55A1D" w:rsidRDefault="00265D68" w:rsidP="00265D68">
      <w:pPr>
        <w:rPr>
          <w:rFonts w:ascii="굴림" w:eastAsia="굴림" w:hAnsi="굴림"/>
          <w:sz w:val="28"/>
          <w:szCs w:val="24"/>
        </w:rPr>
      </w:pPr>
      <w:r w:rsidRPr="00265D68">
        <w:rPr>
          <w:rFonts w:ascii="굴림" w:eastAsia="굴림" w:hAnsi="굴림" w:hint="eastAsia"/>
          <w:sz w:val="28"/>
          <w:szCs w:val="24"/>
        </w:rPr>
        <w:t>1. 아두이노</w:t>
      </w:r>
    </w:p>
    <w:p w:rsidR="00265D68" w:rsidRPr="00265D68" w:rsidRDefault="00265D68" w:rsidP="00265D68">
      <w:pPr>
        <w:rPr>
          <w:rFonts w:ascii="굴림" w:eastAsia="굴림" w:hAnsi="굴림"/>
          <w:sz w:val="28"/>
          <w:szCs w:val="24"/>
        </w:rPr>
      </w:pPr>
    </w:p>
    <w:p w:rsidR="00265D68" w:rsidRDefault="00265D68" w:rsidP="00265D68">
      <w:pPr>
        <w:rPr>
          <w:sz w:val="24"/>
          <w:szCs w:val="24"/>
        </w:rPr>
      </w:pPr>
      <w:r>
        <w:tab/>
      </w:r>
      <w:r w:rsidRPr="00265D68">
        <w:rPr>
          <w:rFonts w:ascii="굴림" w:eastAsia="굴림" w:hAnsi="굴림"/>
          <w:sz w:val="24"/>
          <w:szCs w:val="24"/>
        </w:rPr>
        <w:t xml:space="preserve">- </w:t>
      </w:r>
      <w:r w:rsidRPr="00265D68">
        <w:rPr>
          <w:rFonts w:ascii="굴림" w:eastAsia="굴림" w:hAnsi="굴림" w:hint="eastAsia"/>
          <w:sz w:val="24"/>
          <w:szCs w:val="24"/>
        </w:rPr>
        <w:t xml:space="preserve">부착 된 데이터 센서들이 </w:t>
      </w:r>
      <w:r w:rsidRPr="00265D68">
        <w:rPr>
          <w:rFonts w:ascii="굴림" w:eastAsia="굴림" w:hAnsi="굴림"/>
          <w:sz w:val="24"/>
          <w:szCs w:val="24"/>
        </w:rPr>
        <w:t xml:space="preserve">RAW </w:t>
      </w:r>
      <w:r w:rsidRPr="00265D68">
        <w:rPr>
          <w:rFonts w:ascii="굴림" w:eastAsia="굴림" w:hAnsi="굴림" w:hint="eastAsia"/>
          <w:sz w:val="24"/>
          <w:szCs w:val="24"/>
        </w:rPr>
        <w:t xml:space="preserve">데이터를 받아와 설계 된 알고리즘에 따라서 </w:t>
      </w:r>
      <w:r>
        <w:rPr>
          <w:rFonts w:ascii="굴림" w:eastAsia="굴림" w:hAnsi="굴림"/>
          <w:sz w:val="24"/>
          <w:szCs w:val="24"/>
        </w:rPr>
        <w:tab/>
        <w:t xml:space="preserve">   </w:t>
      </w:r>
      <w:r w:rsidRPr="00265D68">
        <w:rPr>
          <w:rFonts w:ascii="굴림" w:eastAsia="굴림" w:hAnsi="굴림" w:hint="eastAsia"/>
          <w:sz w:val="24"/>
          <w:szCs w:val="24"/>
        </w:rPr>
        <w:t>현재 상태를 판별하고 시리얼 통신을 통해 데이터를 송신합니다</w:t>
      </w:r>
      <w:r w:rsidRPr="00265D68">
        <w:rPr>
          <w:rFonts w:hint="eastAsia"/>
          <w:sz w:val="24"/>
          <w:szCs w:val="24"/>
        </w:rPr>
        <w:t>.</w:t>
      </w:r>
    </w:p>
    <w:p w:rsidR="00265D68" w:rsidRPr="00265D68" w:rsidRDefault="00265D68" w:rsidP="00265D68">
      <w:pPr>
        <w:rPr>
          <w:sz w:val="24"/>
          <w:szCs w:val="24"/>
        </w:rPr>
      </w:pPr>
    </w:p>
    <w:p w:rsidR="00265D68" w:rsidRDefault="00265D68" w:rsidP="00265D68">
      <w:pPr>
        <w:rPr>
          <w:rFonts w:ascii="굴림" w:eastAsia="굴림" w:hAnsi="굴림"/>
          <w:sz w:val="28"/>
          <w:szCs w:val="24"/>
        </w:rPr>
      </w:pPr>
      <w:r w:rsidRPr="00265D68">
        <w:rPr>
          <w:rFonts w:ascii="굴림" w:eastAsia="굴림" w:hAnsi="굴림" w:hint="eastAsia"/>
          <w:sz w:val="28"/>
          <w:szCs w:val="24"/>
        </w:rPr>
        <w:t>2. 리눅스 GCC</w:t>
      </w:r>
    </w:p>
    <w:p w:rsidR="00265D68" w:rsidRPr="00265D68" w:rsidRDefault="00265D68" w:rsidP="00265D68">
      <w:pPr>
        <w:rPr>
          <w:rFonts w:ascii="굴림" w:eastAsia="굴림" w:hAnsi="굴림"/>
          <w:sz w:val="28"/>
          <w:szCs w:val="24"/>
        </w:rPr>
      </w:pPr>
    </w:p>
    <w:p w:rsidR="00265D68" w:rsidRDefault="00265D68" w:rsidP="00265D68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ab/>
        <w:t xml:space="preserve">- </w:t>
      </w:r>
      <w:r>
        <w:rPr>
          <w:rFonts w:ascii="굴림" w:eastAsia="굴림" w:hAnsi="굴림" w:hint="eastAsia"/>
          <w:sz w:val="24"/>
          <w:szCs w:val="24"/>
        </w:rPr>
        <w:t>위 프로그램의 서버,</w:t>
      </w:r>
      <w:r>
        <w:rPr>
          <w:rFonts w:ascii="굴림" w:eastAsia="굴림" w:hAnsi="굴림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 xml:space="preserve">클라이언트 프로그램의 컴파일을 위해 </w:t>
      </w:r>
      <w:r>
        <w:rPr>
          <w:rFonts w:ascii="굴림" w:eastAsia="굴림" w:hAnsi="굴림"/>
          <w:sz w:val="24"/>
          <w:szCs w:val="24"/>
        </w:rPr>
        <w:tab/>
      </w:r>
      <w:r>
        <w:rPr>
          <w:rFonts w:ascii="굴림" w:eastAsia="굴림" w:hAnsi="굴림"/>
          <w:sz w:val="24"/>
          <w:szCs w:val="24"/>
        </w:rPr>
        <w:tab/>
        <w:t xml:space="preserve">  </w:t>
      </w:r>
      <w:r>
        <w:rPr>
          <w:rFonts w:ascii="굴림" w:eastAsia="굴림" w:hAnsi="굴림"/>
          <w:sz w:val="24"/>
          <w:szCs w:val="24"/>
        </w:rPr>
        <w:tab/>
        <w:t xml:space="preserve">   </w:t>
      </w:r>
      <w:r>
        <w:rPr>
          <w:rFonts w:ascii="굴림" w:eastAsia="굴림" w:hAnsi="굴림" w:hint="eastAsia"/>
          <w:sz w:val="24"/>
          <w:szCs w:val="24"/>
        </w:rPr>
        <w:t>사용하였습니다.</w:t>
      </w:r>
    </w:p>
    <w:p w:rsidR="00265D68" w:rsidRPr="00265D68" w:rsidRDefault="00265D68" w:rsidP="00265D68">
      <w:pPr>
        <w:rPr>
          <w:rFonts w:ascii="굴림" w:eastAsia="굴림" w:hAnsi="굴림"/>
          <w:sz w:val="24"/>
          <w:szCs w:val="24"/>
        </w:rPr>
      </w:pPr>
    </w:p>
    <w:sectPr w:rsidR="00265D68" w:rsidRPr="00265D68" w:rsidSect="00FA69A5">
      <w:footerReference w:type="default" r:id="rId39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76B3" w:rsidRDefault="00DD76B3" w:rsidP="00BE270A">
      <w:r>
        <w:separator/>
      </w:r>
    </w:p>
  </w:endnote>
  <w:endnote w:type="continuationSeparator" w:id="0">
    <w:p w:rsidR="00DD76B3" w:rsidRDefault="00DD76B3" w:rsidP="00BE27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2214783"/>
      <w:docPartObj>
        <w:docPartGallery w:val="Page Numbers (Bottom of Page)"/>
        <w:docPartUnique/>
      </w:docPartObj>
    </w:sdtPr>
    <w:sdtEndPr>
      <w:rPr>
        <w:color w:val="000000" w:themeColor="text1"/>
        <w:sz w:val="20"/>
        <w:szCs w:val="20"/>
      </w:rPr>
    </w:sdtEndPr>
    <w:sdtContent>
      <w:p w:rsidR="00601469" w:rsidRPr="00601469" w:rsidRDefault="00601469">
        <w:pPr>
          <w:pStyle w:val="aff1"/>
          <w:jc w:val="center"/>
          <w:rPr>
            <w:color w:val="000000" w:themeColor="text1"/>
            <w:sz w:val="20"/>
            <w:szCs w:val="20"/>
          </w:rPr>
        </w:pPr>
        <w:r w:rsidRPr="00601469">
          <w:rPr>
            <w:color w:val="000000" w:themeColor="text1"/>
            <w:sz w:val="20"/>
            <w:szCs w:val="20"/>
          </w:rPr>
          <w:fldChar w:fldCharType="begin"/>
        </w:r>
        <w:r w:rsidRPr="00601469">
          <w:rPr>
            <w:color w:val="000000" w:themeColor="text1"/>
            <w:sz w:val="20"/>
            <w:szCs w:val="20"/>
          </w:rPr>
          <w:instrText>PAGE   \* MERGEFORMAT</w:instrText>
        </w:r>
        <w:r w:rsidRPr="00601469">
          <w:rPr>
            <w:color w:val="000000" w:themeColor="text1"/>
            <w:sz w:val="20"/>
            <w:szCs w:val="20"/>
          </w:rPr>
          <w:fldChar w:fldCharType="separate"/>
        </w:r>
        <w:r w:rsidR="00AA4A27" w:rsidRPr="00AA4A27">
          <w:rPr>
            <w:noProof/>
            <w:color w:val="000000" w:themeColor="text1"/>
            <w:sz w:val="20"/>
            <w:szCs w:val="20"/>
            <w:lang w:val="ko-KR"/>
          </w:rPr>
          <w:t>2</w:t>
        </w:r>
        <w:r w:rsidRPr="00601469">
          <w:rPr>
            <w:color w:val="000000" w:themeColor="text1"/>
            <w:sz w:val="20"/>
            <w:szCs w:val="20"/>
          </w:rPr>
          <w:fldChar w:fldCharType="end"/>
        </w:r>
      </w:p>
    </w:sdtContent>
  </w:sdt>
  <w:p w:rsidR="00601469" w:rsidRDefault="00601469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76B3" w:rsidRDefault="00DD76B3" w:rsidP="00BE270A">
      <w:r>
        <w:separator/>
      </w:r>
    </w:p>
  </w:footnote>
  <w:footnote w:type="continuationSeparator" w:id="0">
    <w:p w:rsidR="00DD76B3" w:rsidRDefault="00DD76B3" w:rsidP="00BE27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C22B0EC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E8C26E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C46EAC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A18450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1722582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F30A95C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1E2844E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F30A3D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A5EF53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ABA3AF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F6EB5"/>
    <w:multiLevelType w:val="hybridMultilevel"/>
    <w:tmpl w:val="4CB8AD16"/>
    <w:lvl w:ilvl="0" w:tplc="76BC8D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3114B4D"/>
    <w:multiLevelType w:val="hybridMultilevel"/>
    <w:tmpl w:val="22987F28"/>
    <w:lvl w:ilvl="0" w:tplc="1FE2714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4FB05BC"/>
    <w:multiLevelType w:val="hybridMultilevel"/>
    <w:tmpl w:val="65B082DE"/>
    <w:lvl w:ilvl="0" w:tplc="687A8E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C601FF3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33631126"/>
    <w:multiLevelType w:val="hybridMultilevel"/>
    <w:tmpl w:val="0D34CAA6"/>
    <w:lvl w:ilvl="0" w:tplc="805E3E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AEB0273"/>
    <w:multiLevelType w:val="multilevel"/>
    <w:tmpl w:val="526206A0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4C4F29"/>
    <w:multiLevelType w:val="multilevel"/>
    <w:tmpl w:val="D8061F64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59350CFB"/>
    <w:multiLevelType w:val="multilevel"/>
    <w:tmpl w:val="9DF09F08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5B53473B"/>
    <w:multiLevelType w:val="hybridMultilevel"/>
    <w:tmpl w:val="5AA618E0"/>
    <w:lvl w:ilvl="0" w:tplc="6B7E4FD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5C5E4202"/>
    <w:multiLevelType w:val="hybridMultilevel"/>
    <w:tmpl w:val="90C8F41A"/>
    <w:lvl w:ilvl="0" w:tplc="873812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DEC6B47"/>
    <w:multiLevelType w:val="multilevel"/>
    <w:tmpl w:val="604E1C0A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61857382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44014E9"/>
    <w:multiLevelType w:val="hybridMultilevel"/>
    <w:tmpl w:val="9C5E7130"/>
    <w:lvl w:ilvl="0" w:tplc="EF6E06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6ED39A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D8C2C6D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4"/>
  </w:num>
  <w:num w:numId="2">
    <w:abstractNumId w:val="14"/>
  </w:num>
  <w:num w:numId="3">
    <w:abstractNumId w:val="11"/>
  </w:num>
  <w:num w:numId="4">
    <w:abstractNumId w:val="29"/>
  </w:num>
  <w:num w:numId="5">
    <w:abstractNumId w:val="16"/>
  </w:num>
  <w:num w:numId="6">
    <w:abstractNumId w:val="21"/>
  </w:num>
  <w:num w:numId="7">
    <w:abstractNumId w:val="23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7"/>
  </w:num>
  <w:num w:numId="19">
    <w:abstractNumId w:val="19"/>
  </w:num>
  <w:num w:numId="20">
    <w:abstractNumId w:val="27"/>
  </w:num>
  <w:num w:numId="21">
    <w:abstractNumId w:val="22"/>
  </w:num>
  <w:num w:numId="22">
    <w:abstractNumId w:val="13"/>
  </w:num>
  <w:num w:numId="23">
    <w:abstractNumId w:val="32"/>
  </w:num>
  <w:num w:numId="24">
    <w:abstractNumId w:val="31"/>
  </w:num>
  <w:num w:numId="25">
    <w:abstractNumId w:val="28"/>
  </w:num>
  <w:num w:numId="26">
    <w:abstractNumId w:val="18"/>
  </w:num>
  <w:num w:numId="27">
    <w:abstractNumId w:val="12"/>
  </w:num>
  <w:num w:numId="28">
    <w:abstractNumId w:val="20"/>
  </w:num>
  <w:num w:numId="29">
    <w:abstractNumId w:val="15"/>
  </w:num>
  <w:num w:numId="30">
    <w:abstractNumId w:val="26"/>
  </w:num>
  <w:num w:numId="31">
    <w:abstractNumId w:val="25"/>
  </w:num>
  <w:num w:numId="32">
    <w:abstractNumId w:val="10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275"/>
    <w:rsid w:val="00032C35"/>
    <w:rsid w:val="000B635F"/>
    <w:rsid w:val="001D1EEF"/>
    <w:rsid w:val="00246C48"/>
    <w:rsid w:val="00265D68"/>
    <w:rsid w:val="00274D77"/>
    <w:rsid w:val="00312319"/>
    <w:rsid w:val="00453275"/>
    <w:rsid w:val="00455319"/>
    <w:rsid w:val="004D1F3F"/>
    <w:rsid w:val="004E108E"/>
    <w:rsid w:val="004F7E3D"/>
    <w:rsid w:val="005C751F"/>
    <w:rsid w:val="006010E6"/>
    <w:rsid w:val="00601469"/>
    <w:rsid w:val="006377D7"/>
    <w:rsid w:val="00645252"/>
    <w:rsid w:val="006D3D74"/>
    <w:rsid w:val="006F71E7"/>
    <w:rsid w:val="00761CB1"/>
    <w:rsid w:val="0083569A"/>
    <w:rsid w:val="00885539"/>
    <w:rsid w:val="00A50CDF"/>
    <w:rsid w:val="00A840DF"/>
    <w:rsid w:val="00A9204E"/>
    <w:rsid w:val="00AA4A27"/>
    <w:rsid w:val="00AC7680"/>
    <w:rsid w:val="00AE06E1"/>
    <w:rsid w:val="00B55A1D"/>
    <w:rsid w:val="00B746FA"/>
    <w:rsid w:val="00BE2149"/>
    <w:rsid w:val="00BE270A"/>
    <w:rsid w:val="00CB3C28"/>
    <w:rsid w:val="00D63651"/>
    <w:rsid w:val="00D639E7"/>
    <w:rsid w:val="00DD76B3"/>
    <w:rsid w:val="00DF53EC"/>
    <w:rsid w:val="00E04511"/>
    <w:rsid w:val="00E76188"/>
    <w:rsid w:val="00EF5661"/>
    <w:rsid w:val="00F23475"/>
    <w:rsid w:val="00F567C5"/>
    <w:rsid w:val="00F63E52"/>
    <w:rsid w:val="00F67BCA"/>
    <w:rsid w:val="00FA6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4E4C9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BE270A"/>
    <w:rPr>
      <w:rFonts w:ascii="맑은 고딕" w:eastAsia="맑은 고딕" w:hAnsi="맑은 고딕"/>
    </w:rPr>
  </w:style>
  <w:style w:type="paragraph" w:styleId="1">
    <w:name w:val="heading 1"/>
    <w:basedOn w:val="a2"/>
    <w:next w:val="a2"/>
    <w:link w:val="1Char"/>
    <w:uiPriority w:val="9"/>
    <w:qFormat/>
    <w:rsid w:val="00BE270A"/>
    <w:pPr>
      <w:keepNext/>
      <w:keepLines/>
      <w:spacing w:before="240"/>
      <w:outlineLvl w:val="0"/>
    </w:pPr>
    <w:rPr>
      <w:rFonts w:cstheme="majorBidi"/>
      <w:color w:val="1F4E79" w:themeColor="accent1" w:themeShade="80"/>
      <w:sz w:val="32"/>
      <w:szCs w:val="32"/>
    </w:rPr>
  </w:style>
  <w:style w:type="paragraph" w:styleId="21">
    <w:name w:val="heading 2"/>
    <w:basedOn w:val="a2"/>
    <w:next w:val="a2"/>
    <w:link w:val="2Char"/>
    <w:uiPriority w:val="9"/>
    <w:unhideWhenUsed/>
    <w:qFormat/>
    <w:rsid w:val="00BE270A"/>
    <w:pPr>
      <w:keepNext/>
      <w:keepLines/>
      <w:spacing w:before="40"/>
      <w:outlineLvl w:val="1"/>
    </w:pPr>
    <w:rPr>
      <w:rFonts w:cstheme="majorBidi"/>
      <w:color w:val="1F4E79" w:themeColor="accent1" w:themeShade="80"/>
      <w:sz w:val="26"/>
      <w:szCs w:val="26"/>
    </w:rPr>
  </w:style>
  <w:style w:type="paragraph" w:styleId="31">
    <w:name w:val="heading 3"/>
    <w:basedOn w:val="a2"/>
    <w:next w:val="a2"/>
    <w:link w:val="3Char"/>
    <w:uiPriority w:val="9"/>
    <w:unhideWhenUsed/>
    <w:qFormat/>
    <w:rsid w:val="00BE270A"/>
    <w:pPr>
      <w:keepNext/>
      <w:keepLines/>
      <w:spacing w:before="40"/>
      <w:outlineLvl w:val="2"/>
    </w:pPr>
    <w:rPr>
      <w:rFonts w:cstheme="majorBidi"/>
      <w:color w:val="1F4D78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9"/>
    <w:unhideWhenUsed/>
    <w:qFormat/>
    <w:rsid w:val="00BE270A"/>
    <w:pPr>
      <w:keepNext/>
      <w:keepLines/>
      <w:spacing w:before="40"/>
      <w:outlineLvl w:val="3"/>
    </w:pPr>
    <w:rPr>
      <w:rFonts w:cstheme="majorBidi"/>
      <w:i/>
      <w:iCs/>
      <w:color w:val="1F4E79" w:themeColor="accent1" w:themeShade="80"/>
    </w:rPr>
  </w:style>
  <w:style w:type="paragraph" w:styleId="51">
    <w:name w:val="heading 5"/>
    <w:basedOn w:val="a2"/>
    <w:next w:val="a2"/>
    <w:link w:val="5Char"/>
    <w:uiPriority w:val="9"/>
    <w:unhideWhenUsed/>
    <w:qFormat/>
    <w:rsid w:val="00BE270A"/>
    <w:pPr>
      <w:keepNext/>
      <w:keepLines/>
      <w:spacing w:before="40"/>
      <w:outlineLvl w:val="4"/>
    </w:pPr>
    <w:rPr>
      <w:rFonts w:cstheme="majorBidi"/>
      <w:color w:val="1F4E79" w:themeColor="accent1" w:themeShade="80"/>
    </w:rPr>
  </w:style>
  <w:style w:type="paragraph" w:styleId="6">
    <w:name w:val="heading 6"/>
    <w:basedOn w:val="a2"/>
    <w:next w:val="a2"/>
    <w:link w:val="6Char"/>
    <w:uiPriority w:val="9"/>
    <w:unhideWhenUsed/>
    <w:qFormat/>
    <w:rsid w:val="00BE270A"/>
    <w:pPr>
      <w:keepNext/>
      <w:keepLines/>
      <w:spacing w:before="40"/>
      <w:outlineLvl w:val="5"/>
    </w:pPr>
    <w:rPr>
      <w:rFonts w:cstheme="majorBidi"/>
      <w:color w:val="1F4D78" w:themeColor="accent1" w:themeShade="7F"/>
    </w:rPr>
  </w:style>
  <w:style w:type="paragraph" w:styleId="7">
    <w:name w:val="heading 7"/>
    <w:basedOn w:val="a2"/>
    <w:next w:val="a2"/>
    <w:link w:val="7Char"/>
    <w:uiPriority w:val="9"/>
    <w:unhideWhenUsed/>
    <w:qFormat/>
    <w:rsid w:val="00BE270A"/>
    <w:pPr>
      <w:keepNext/>
      <w:keepLines/>
      <w:spacing w:before="40"/>
      <w:outlineLvl w:val="6"/>
    </w:pPr>
    <w:rPr>
      <w:rFonts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Char"/>
    <w:uiPriority w:val="9"/>
    <w:unhideWhenUsed/>
    <w:qFormat/>
    <w:rsid w:val="00BE270A"/>
    <w:pPr>
      <w:keepNext/>
      <w:keepLines/>
      <w:spacing w:before="4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Char"/>
    <w:uiPriority w:val="9"/>
    <w:unhideWhenUsed/>
    <w:qFormat/>
    <w:rsid w:val="00BE270A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basedOn w:val="a3"/>
    <w:link w:val="1"/>
    <w:uiPriority w:val="9"/>
    <w:rsid w:val="00BE270A"/>
    <w:rPr>
      <w:rFonts w:ascii="맑은 고딕" w:eastAsia="맑은 고딕" w:hAnsi="맑은 고딕" w:cstheme="majorBidi"/>
      <w:color w:val="1F4E79" w:themeColor="accent1" w:themeShade="80"/>
      <w:sz w:val="32"/>
      <w:szCs w:val="32"/>
    </w:rPr>
  </w:style>
  <w:style w:type="character" w:customStyle="1" w:styleId="2Char">
    <w:name w:val="제목 2 Char"/>
    <w:basedOn w:val="a3"/>
    <w:link w:val="21"/>
    <w:uiPriority w:val="9"/>
    <w:rsid w:val="00BE270A"/>
    <w:rPr>
      <w:rFonts w:ascii="맑은 고딕" w:eastAsia="맑은 고딕" w:hAnsi="맑은 고딕" w:cstheme="majorBidi"/>
      <w:color w:val="1F4E79" w:themeColor="accent1" w:themeShade="80"/>
      <w:sz w:val="26"/>
      <w:szCs w:val="26"/>
    </w:rPr>
  </w:style>
  <w:style w:type="character" w:customStyle="1" w:styleId="3Char">
    <w:name w:val="제목 3 Char"/>
    <w:basedOn w:val="a3"/>
    <w:link w:val="31"/>
    <w:uiPriority w:val="9"/>
    <w:rsid w:val="00BE270A"/>
    <w:rPr>
      <w:rFonts w:ascii="맑은 고딕" w:eastAsia="맑은 고딕" w:hAnsi="맑은 고딕" w:cstheme="majorBidi"/>
      <w:color w:val="1F4D78" w:themeColor="accent1" w:themeShade="7F"/>
      <w:sz w:val="24"/>
      <w:szCs w:val="24"/>
    </w:rPr>
  </w:style>
  <w:style w:type="character" w:customStyle="1" w:styleId="4Char">
    <w:name w:val="제목 4 Char"/>
    <w:basedOn w:val="a3"/>
    <w:link w:val="41"/>
    <w:uiPriority w:val="9"/>
    <w:rsid w:val="00BE270A"/>
    <w:rPr>
      <w:rFonts w:ascii="맑은 고딕" w:eastAsia="맑은 고딕" w:hAnsi="맑은 고딕" w:cstheme="majorBidi"/>
      <w:i/>
      <w:iCs/>
      <w:color w:val="1F4E79" w:themeColor="accent1" w:themeShade="80"/>
    </w:rPr>
  </w:style>
  <w:style w:type="character" w:customStyle="1" w:styleId="5Char">
    <w:name w:val="제목 5 Char"/>
    <w:basedOn w:val="a3"/>
    <w:link w:val="51"/>
    <w:uiPriority w:val="9"/>
    <w:rsid w:val="00BE270A"/>
    <w:rPr>
      <w:rFonts w:ascii="맑은 고딕" w:eastAsia="맑은 고딕" w:hAnsi="맑은 고딕" w:cstheme="majorBidi"/>
      <w:color w:val="1F4E79" w:themeColor="accent1" w:themeShade="80"/>
    </w:rPr>
  </w:style>
  <w:style w:type="character" w:customStyle="1" w:styleId="6Char">
    <w:name w:val="제목 6 Char"/>
    <w:basedOn w:val="a3"/>
    <w:link w:val="6"/>
    <w:uiPriority w:val="9"/>
    <w:rsid w:val="00BE270A"/>
    <w:rPr>
      <w:rFonts w:ascii="맑은 고딕" w:eastAsia="맑은 고딕" w:hAnsi="맑은 고딕" w:cstheme="majorBidi"/>
      <w:color w:val="1F4D78" w:themeColor="accent1" w:themeShade="7F"/>
    </w:rPr>
  </w:style>
  <w:style w:type="character" w:customStyle="1" w:styleId="7Char">
    <w:name w:val="제목 7 Char"/>
    <w:basedOn w:val="a3"/>
    <w:link w:val="7"/>
    <w:uiPriority w:val="9"/>
    <w:rsid w:val="00BE270A"/>
    <w:rPr>
      <w:rFonts w:ascii="맑은 고딕" w:eastAsia="맑은 고딕" w:hAnsi="맑은 고딕" w:cstheme="majorBidi"/>
      <w:i/>
      <w:iCs/>
      <w:color w:val="1F4D78" w:themeColor="accent1" w:themeShade="7F"/>
    </w:rPr>
  </w:style>
  <w:style w:type="character" w:customStyle="1" w:styleId="8Char">
    <w:name w:val="제목 8 Char"/>
    <w:basedOn w:val="a3"/>
    <w:link w:val="8"/>
    <w:uiPriority w:val="9"/>
    <w:rsid w:val="00BE270A"/>
    <w:rPr>
      <w:rFonts w:ascii="맑은 고딕" w:eastAsia="맑은 고딕" w:hAnsi="맑은 고딕" w:cstheme="majorBidi"/>
      <w:color w:val="272727" w:themeColor="text1" w:themeTint="D8"/>
      <w:szCs w:val="21"/>
    </w:rPr>
  </w:style>
  <w:style w:type="character" w:customStyle="1" w:styleId="9Char">
    <w:name w:val="제목 9 Char"/>
    <w:basedOn w:val="a3"/>
    <w:link w:val="9"/>
    <w:uiPriority w:val="9"/>
    <w:rsid w:val="00BE270A"/>
    <w:rPr>
      <w:rFonts w:ascii="맑은 고딕" w:eastAsia="맑은 고딕" w:hAnsi="맑은 고딕" w:cstheme="majorBidi"/>
      <w:i/>
      <w:iCs/>
      <w:color w:val="272727" w:themeColor="text1" w:themeTint="D8"/>
      <w:szCs w:val="21"/>
    </w:rPr>
  </w:style>
  <w:style w:type="paragraph" w:styleId="a6">
    <w:name w:val="Title"/>
    <w:basedOn w:val="a2"/>
    <w:next w:val="a2"/>
    <w:link w:val="Char"/>
    <w:uiPriority w:val="10"/>
    <w:qFormat/>
    <w:rsid w:val="00BE270A"/>
    <w:pPr>
      <w:contextualSpacing/>
    </w:pPr>
    <w:rPr>
      <w:rFonts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3"/>
    <w:link w:val="a6"/>
    <w:uiPriority w:val="10"/>
    <w:rsid w:val="00BE270A"/>
    <w:rPr>
      <w:rFonts w:ascii="맑은 고딕" w:eastAsia="맑은 고딕" w:hAnsi="맑은 고딕" w:cstheme="majorBidi"/>
      <w:spacing w:val="-10"/>
      <w:kern w:val="28"/>
      <w:sz w:val="56"/>
      <w:szCs w:val="56"/>
    </w:rPr>
  </w:style>
  <w:style w:type="paragraph" w:styleId="a7">
    <w:name w:val="Subtitle"/>
    <w:basedOn w:val="a2"/>
    <w:next w:val="a2"/>
    <w:link w:val="Char0"/>
    <w:uiPriority w:val="11"/>
    <w:qFormat/>
    <w:rsid w:val="00BE270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부제 Char"/>
    <w:basedOn w:val="a3"/>
    <w:link w:val="a7"/>
    <w:uiPriority w:val="11"/>
    <w:rsid w:val="00BE270A"/>
    <w:rPr>
      <w:rFonts w:ascii="맑은 고딕" w:eastAsia="맑은 고딕" w:hAnsi="맑은 고딕"/>
      <w:color w:val="5A5A5A" w:themeColor="text1" w:themeTint="A5"/>
      <w:spacing w:val="15"/>
    </w:rPr>
  </w:style>
  <w:style w:type="character" w:styleId="a8">
    <w:name w:val="Subtle Emphasis"/>
    <w:basedOn w:val="a3"/>
    <w:uiPriority w:val="19"/>
    <w:qFormat/>
    <w:rsid w:val="00BE270A"/>
    <w:rPr>
      <w:rFonts w:ascii="맑은 고딕" w:eastAsia="맑은 고딕" w:hAnsi="맑은 고딕"/>
      <w:i/>
      <w:iCs/>
      <w:color w:val="404040" w:themeColor="text1" w:themeTint="BF"/>
    </w:rPr>
  </w:style>
  <w:style w:type="character" w:styleId="a9">
    <w:name w:val="Emphasis"/>
    <w:basedOn w:val="a3"/>
    <w:uiPriority w:val="20"/>
    <w:qFormat/>
    <w:rsid w:val="00BE270A"/>
    <w:rPr>
      <w:rFonts w:ascii="맑은 고딕" w:eastAsia="맑은 고딕" w:hAnsi="맑은 고딕"/>
      <w:i/>
      <w:iCs/>
    </w:rPr>
  </w:style>
  <w:style w:type="character" w:styleId="aa">
    <w:name w:val="Intense Emphasis"/>
    <w:basedOn w:val="a3"/>
    <w:uiPriority w:val="21"/>
    <w:qFormat/>
    <w:rsid w:val="00BE270A"/>
    <w:rPr>
      <w:rFonts w:ascii="맑은 고딕" w:eastAsia="맑은 고딕" w:hAnsi="맑은 고딕"/>
      <w:i/>
      <w:iCs/>
      <w:color w:val="1F4E79" w:themeColor="accent1" w:themeShade="80"/>
    </w:rPr>
  </w:style>
  <w:style w:type="character" w:styleId="ab">
    <w:name w:val="Strong"/>
    <w:basedOn w:val="a3"/>
    <w:uiPriority w:val="22"/>
    <w:qFormat/>
    <w:rsid w:val="00BE270A"/>
    <w:rPr>
      <w:rFonts w:ascii="맑은 고딕" w:eastAsia="맑은 고딕" w:hAnsi="맑은 고딕"/>
      <w:b/>
      <w:bCs/>
    </w:rPr>
  </w:style>
  <w:style w:type="paragraph" w:styleId="ac">
    <w:name w:val="Quote"/>
    <w:basedOn w:val="a2"/>
    <w:next w:val="a2"/>
    <w:link w:val="Char1"/>
    <w:uiPriority w:val="29"/>
    <w:qFormat/>
    <w:rsid w:val="00BE270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3"/>
    <w:link w:val="ac"/>
    <w:uiPriority w:val="29"/>
    <w:rsid w:val="00BE270A"/>
    <w:rPr>
      <w:rFonts w:ascii="맑은 고딕" w:eastAsia="맑은 고딕" w:hAnsi="맑은 고딕"/>
      <w:i/>
      <w:iCs/>
      <w:color w:val="404040" w:themeColor="text1" w:themeTint="BF"/>
    </w:rPr>
  </w:style>
  <w:style w:type="paragraph" w:styleId="ad">
    <w:name w:val="Intense Quote"/>
    <w:basedOn w:val="a2"/>
    <w:next w:val="a2"/>
    <w:link w:val="Char2"/>
    <w:uiPriority w:val="30"/>
    <w:qFormat/>
    <w:rsid w:val="00BE270A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Char2">
    <w:name w:val="강한 인용 Char"/>
    <w:basedOn w:val="a3"/>
    <w:link w:val="ad"/>
    <w:uiPriority w:val="30"/>
    <w:rsid w:val="00BE270A"/>
    <w:rPr>
      <w:rFonts w:ascii="맑은 고딕" w:eastAsia="맑은 고딕" w:hAnsi="맑은 고딕"/>
      <w:i/>
      <w:iCs/>
      <w:color w:val="1F4E79" w:themeColor="accent1" w:themeShade="80"/>
    </w:rPr>
  </w:style>
  <w:style w:type="character" w:styleId="ae">
    <w:name w:val="Subtle Reference"/>
    <w:basedOn w:val="a3"/>
    <w:uiPriority w:val="31"/>
    <w:qFormat/>
    <w:rsid w:val="00BE270A"/>
    <w:rPr>
      <w:rFonts w:ascii="맑은 고딕" w:eastAsia="맑은 고딕" w:hAnsi="맑은 고딕"/>
      <w:smallCaps/>
      <w:color w:val="5A5A5A" w:themeColor="text1" w:themeTint="A5"/>
    </w:rPr>
  </w:style>
  <w:style w:type="character" w:styleId="af">
    <w:name w:val="Intense Reference"/>
    <w:basedOn w:val="a3"/>
    <w:uiPriority w:val="32"/>
    <w:qFormat/>
    <w:rsid w:val="00BE270A"/>
    <w:rPr>
      <w:rFonts w:ascii="맑은 고딕" w:eastAsia="맑은 고딕" w:hAnsi="맑은 고딕"/>
      <w:b/>
      <w:bCs/>
      <w:caps w:val="0"/>
      <w:smallCaps/>
      <w:color w:val="1F4E79" w:themeColor="accent1" w:themeShade="80"/>
      <w:spacing w:val="5"/>
    </w:rPr>
  </w:style>
  <w:style w:type="character" w:styleId="af0">
    <w:name w:val="Book Title"/>
    <w:basedOn w:val="a3"/>
    <w:uiPriority w:val="33"/>
    <w:qFormat/>
    <w:rsid w:val="00BE270A"/>
    <w:rPr>
      <w:rFonts w:ascii="맑은 고딕" w:eastAsia="맑은 고딕" w:hAnsi="맑은 고딕"/>
      <w:b/>
      <w:bCs/>
      <w:i/>
      <w:iCs/>
      <w:spacing w:val="5"/>
    </w:rPr>
  </w:style>
  <w:style w:type="character" w:styleId="af1">
    <w:name w:val="Hyperlink"/>
    <w:basedOn w:val="a3"/>
    <w:uiPriority w:val="99"/>
    <w:unhideWhenUsed/>
    <w:rsid w:val="00BE270A"/>
    <w:rPr>
      <w:rFonts w:ascii="맑은 고딕" w:eastAsia="맑은 고딕" w:hAnsi="맑은 고딕"/>
      <w:color w:val="1F4E79" w:themeColor="accent1" w:themeShade="80"/>
      <w:u w:val="single"/>
    </w:rPr>
  </w:style>
  <w:style w:type="character" w:styleId="af2">
    <w:name w:val="FollowedHyperlink"/>
    <w:basedOn w:val="a3"/>
    <w:uiPriority w:val="99"/>
    <w:unhideWhenUsed/>
    <w:rsid w:val="00BE270A"/>
    <w:rPr>
      <w:rFonts w:ascii="맑은 고딕" w:eastAsia="맑은 고딕" w:hAnsi="맑은 고딕"/>
      <w:color w:val="954F72" w:themeColor="followedHyperlink"/>
      <w:u w:val="single"/>
    </w:rPr>
  </w:style>
  <w:style w:type="paragraph" w:styleId="af3">
    <w:name w:val="caption"/>
    <w:basedOn w:val="a2"/>
    <w:next w:val="a2"/>
    <w:uiPriority w:val="35"/>
    <w:unhideWhenUsed/>
    <w:qFormat/>
    <w:rsid w:val="00BE270A"/>
    <w:pPr>
      <w:spacing w:after="200"/>
    </w:pPr>
    <w:rPr>
      <w:i/>
      <w:iCs/>
      <w:color w:val="44546A" w:themeColor="text2"/>
      <w:szCs w:val="18"/>
    </w:rPr>
  </w:style>
  <w:style w:type="paragraph" w:styleId="af4">
    <w:name w:val="Balloon Text"/>
    <w:basedOn w:val="a2"/>
    <w:link w:val="Char3"/>
    <w:uiPriority w:val="99"/>
    <w:semiHidden/>
    <w:unhideWhenUsed/>
    <w:rsid w:val="00BE270A"/>
    <w:rPr>
      <w:rFonts w:cs="Segoe UI"/>
      <w:szCs w:val="18"/>
    </w:rPr>
  </w:style>
  <w:style w:type="character" w:customStyle="1" w:styleId="Char3">
    <w:name w:val="풍선 도움말 텍스트 Char"/>
    <w:basedOn w:val="a3"/>
    <w:link w:val="af4"/>
    <w:uiPriority w:val="99"/>
    <w:semiHidden/>
    <w:rsid w:val="00BE270A"/>
    <w:rPr>
      <w:rFonts w:ascii="맑은 고딕" w:eastAsia="맑은 고딕" w:hAnsi="맑은 고딕" w:cs="Segoe UI"/>
      <w:szCs w:val="18"/>
    </w:rPr>
  </w:style>
  <w:style w:type="paragraph" w:styleId="af5">
    <w:name w:val="Block Text"/>
    <w:basedOn w:val="a2"/>
    <w:uiPriority w:val="99"/>
    <w:semiHidden/>
    <w:unhideWhenUsed/>
    <w:rsid w:val="00BE270A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i/>
      <w:iCs/>
      <w:color w:val="1F4E79" w:themeColor="accent1" w:themeShade="80"/>
    </w:rPr>
  </w:style>
  <w:style w:type="paragraph" w:styleId="32">
    <w:name w:val="Body Text 3"/>
    <w:basedOn w:val="a2"/>
    <w:link w:val="3Char0"/>
    <w:uiPriority w:val="99"/>
    <w:semiHidden/>
    <w:unhideWhenUsed/>
    <w:rsid w:val="00BE270A"/>
    <w:pPr>
      <w:spacing w:after="120"/>
    </w:pPr>
    <w:rPr>
      <w:szCs w:val="16"/>
    </w:rPr>
  </w:style>
  <w:style w:type="character" w:customStyle="1" w:styleId="3Char0">
    <w:name w:val="본문 3 Char"/>
    <w:basedOn w:val="a3"/>
    <w:link w:val="32"/>
    <w:uiPriority w:val="99"/>
    <w:semiHidden/>
    <w:rsid w:val="00BE270A"/>
    <w:rPr>
      <w:rFonts w:ascii="맑은 고딕" w:eastAsia="맑은 고딕" w:hAnsi="맑은 고딕"/>
      <w:szCs w:val="16"/>
    </w:rPr>
  </w:style>
  <w:style w:type="paragraph" w:styleId="33">
    <w:name w:val="Body Text Indent 3"/>
    <w:basedOn w:val="a2"/>
    <w:link w:val="3Char1"/>
    <w:uiPriority w:val="99"/>
    <w:semiHidden/>
    <w:unhideWhenUsed/>
    <w:rsid w:val="00BE270A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3"/>
    <w:link w:val="33"/>
    <w:uiPriority w:val="99"/>
    <w:semiHidden/>
    <w:rsid w:val="00BE270A"/>
    <w:rPr>
      <w:rFonts w:ascii="맑은 고딕" w:eastAsia="맑은 고딕" w:hAnsi="맑은 고딕"/>
      <w:szCs w:val="16"/>
    </w:rPr>
  </w:style>
  <w:style w:type="character" w:styleId="af6">
    <w:name w:val="annotation reference"/>
    <w:basedOn w:val="a3"/>
    <w:uiPriority w:val="99"/>
    <w:semiHidden/>
    <w:unhideWhenUsed/>
    <w:rsid w:val="00BE270A"/>
    <w:rPr>
      <w:rFonts w:ascii="맑은 고딕" w:eastAsia="맑은 고딕" w:hAnsi="맑은 고딕"/>
      <w:sz w:val="22"/>
      <w:szCs w:val="16"/>
    </w:rPr>
  </w:style>
  <w:style w:type="paragraph" w:styleId="af7">
    <w:name w:val="annotation text"/>
    <w:basedOn w:val="a2"/>
    <w:link w:val="Char4"/>
    <w:uiPriority w:val="99"/>
    <w:semiHidden/>
    <w:unhideWhenUsed/>
    <w:rsid w:val="00BE270A"/>
    <w:rPr>
      <w:szCs w:val="20"/>
    </w:rPr>
  </w:style>
  <w:style w:type="character" w:customStyle="1" w:styleId="Char4">
    <w:name w:val="메모 텍스트 Char"/>
    <w:basedOn w:val="a3"/>
    <w:link w:val="af7"/>
    <w:uiPriority w:val="99"/>
    <w:semiHidden/>
    <w:rsid w:val="00BE270A"/>
    <w:rPr>
      <w:rFonts w:ascii="맑은 고딕" w:eastAsia="맑은 고딕" w:hAnsi="맑은 고딕"/>
      <w:szCs w:val="20"/>
    </w:rPr>
  </w:style>
  <w:style w:type="paragraph" w:styleId="af8">
    <w:name w:val="annotation subject"/>
    <w:basedOn w:val="af7"/>
    <w:next w:val="af7"/>
    <w:link w:val="Char5"/>
    <w:uiPriority w:val="99"/>
    <w:semiHidden/>
    <w:unhideWhenUsed/>
    <w:rsid w:val="00BE270A"/>
    <w:rPr>
      <w:b/>
      <w:bCs/>
    </w:rPr>
  </w:style>
  <w:style w:type="character" w:customStyle="1" w:styleId="Char5">
    <w:name w:val="메모 주제 Char"/>
    <w:basedOn w:val="Char4"/>
    <w:link w:val="af8"/>
    <w:uiPriority w:val="99"/>
    <w:semiHidden/>
    <w:rsid w:val="00BE270A"/>
    <w:rPr>
      <w:rFonts w:ascii="맑은 고딕" w:eastAsia="맑은 고딕" w:hAnsi="맑은 고딕"/>
      <w:b/>
      <w:bCs/>
      <w:szCs w:val="20"/>
    </w:rPr>
  </w:style>
  <w:style w:type="paragraph" w:styleId="af9">
    <w:name w:val="Document Map"/>
    <w:basedOn w:val="a2"/>
    <w:link w:val="Char6"/>
    <w:uiPriority w:val="99"/>
    <w:semiHidden/>
    <w:unhideWhenUsed/>
    <w:rsid w:val="00BE270A"/>
    <w:rPr>
      <w:rFonts w:cs="Segoe UI"/>
      <w:szCs w:val="16"/>
    </w:rPr>
  </w:style>
  <w:style w:type="character" w:customStyle="1" w:styleId="Char6">
    <w:name w:val="문서 구조 Char"/>
    <w:basedOn w:val="a3"/>
    <w:link w:val="af9"/>
    <w:uiPriority w:val="99"/>
    <w:semiHidden/>
    <w:rsid w:val="00BE270A"/>
    <w:rPr>
      <w:rFonts w:ascii="맑은 고딕" w:eastAsia="맑은 고딕" w:hAnsi="맑은 고딕" w:cs="Segoe UI"/>
      <w:szCs w:val="16"/>
    </w:rPr>
  </w:style>
  <w:style w:type="paragraph" w:styleId="afa">
    <w:name w:val="endnote text"/>
    <w:basedOn w:val="a2"/>
    <w:link w:val="Char7"/>
    <w:uiPriority w:val="99"/>
    <w:semiHidden/>
    <w:unhideWhenUsed/>
    <w:rsid w:val="00BE270A"/>
    <w:rPr>
      <w:szCs w:val="20"/>
    </w:rPr>
  </w:style>
  <w:style w:type="character" w:customStyle="1" w:styleId="Char7">
    <w:name w:val="미주 텍스트 Char"/>
    <w:basedOn w:val="a3"/>
    <w:link w:val="afa"/>
    <w:uiPriority w:val="99"/>
    <w:semiHidden/>
    <w:rsid w:val="00BE270A"/>
    <w:rPr>
      <w:rFonts w:ascii="맑은 고딕" w:eastAsia="맑은 고딕" w:hAnsi="맑은 고딕"/>
      <w:szCs w:val="20"/>
    </w:rPr>
  </w:style>
  <w:style w:type="paragraph" w:styleId="afb">
    <w:name w:val="envelope return"/>
    <w:basedOn w:val="a2"/>
    <w:uiPriority w:val="99"/>
    <w:semiHidden/>
    <w:unhideWhenUsed/>
    <w:rsid w:val="00BE270A"/>
    <w:rPr>
      <w:rFonts w:cstheme="majorBidi"/>
      <w:szCs w:val="20"/>
    </w:rPr>
  </w:style>
  <w:style w:type="paragraph" w:styleId="afc">
    <w:name w:val="footnote text"/>
    <w:basedOn w:val="a2"/>
    <w:link w:val="Char8"/>
    <w:uiPriority w:val="99"/>
    <w:semiHidden/>
    <w:unhideWhenUsed/>
    <w:rsid w:val="00BE270A"/>
    <w:rPr>
      <w:szCs w:val="20"/>
    </w:rPr>
  </w:style>
  <w:style w:type="character" w:customStyle="1" w:styleId="Char8">
    <w:name w:val="각주 텍스트 Char"/>
    <w:basedOn w:val="a3"/>
    <w:link w:val="afc"/>
    <w:uiPriority w:val="99"/>
    <w:semiHidden/>
    <w:rsid w:val="00BE270A"/>
    <w:rPr>
      <w:rFonts w:ascii="맑은 고딕" w:eastAsia="맑은 고딕" w:hAnsi="맑은 고딕"/>
      <w:szCs w:val="20"/>
    </w:rPr>
  </w:style>
  <w:style w:type="character" w:styleId="HTML">
    <w:name w:val="HTML Code"/>
    <w:basedOn w:val="a3"/>
    <w:uiPriority w:val="99"/>
    <w:semiHidden/>
    <w:unhideWhenUsed/>
    <w:rsid w:val="00BE270A"/>
    <w:rPr>
      <w:rFonts w:ascii="맑은 고딕" w:eastAsia="맑은 고딕" w:hAnsi="맑은 고딕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BE270A"/>
    <w:rPr>
      <w:rFonts w:ascii="맑은 고딕" w:eastAsia="맑은 고딕" w:hAnsi="맑은 고딕"/>
      <w:sz w:val="22"/>
      <w:szCs w:val="20"/>
    </w:rPr>
  </w:style>
  <w:style w:type="paragraph" w:styleId="HTML1">
    <w:name w:val="HTML Preformatted"/>
    <w:basedOn w:val="a2"/>
    <w:link w:val="HTMLChar"/>
    <w:uiPriority w:val="99"/>
    <w:semiHidden/>
    <w:unhideWhenUsed/>
    <w:rsid w:val="00BE270A"/>
    <w:rPr>
      <w:szCs w:val="20"/>
    </w:rPr>
  </w:style>
  <w:style w:type="character" w:customStyle="1" w:styleId="HTMLChar">
    <w:name w:val="미리 서식이 지정된 HTML Char"/>
    <w:basedOn w:val="a3"/>
    <w:link w:val="HTML1"/>
    <w:uiPriority w:val="99"/>
    <w:semiHidden/>
    <w:rsid w:val="00BE270A"/>
    <w:rPr>
      <w:rFonts w:ascii="맑은 고딕" w:eastAsia="맑은 고딕" w:hAnsi="맑은 고딕"/>
      <w:szCs w:val="20"/>
    </w:rPr>
  </w:style>
  <w:style w:type="character" w:styleId="HTML2">
    <w:name w:val="HTML Typewriter"/>
    <w:basedOn w:val="a3"/>
    <w:uiPriority w:val="99"/>
    <w:semiHidden/>
    <w:unhideWhenUsed/>
    <w:rsid w:val="00BE270A"/>
    <w:rPr>
      <w:rFonts w:ascii="맑은 고딕" w:eastAsia="맑은 고딕" w:hAnsi="맑은 고딕"/>
      <w:sz w:val="22"/>
      <w:szCs w:val="20"/>
    </w:rPr>
  </w:style>
  <w:style w:type="paragraph" w:styleId="afd">
    <w:name w:val="macro"/>
    <w:link w:val="Char9"/>
    <w:uiPriority w:val="99"/>
    <w:semiHidden/>
    <w:unhideWhenUsed/>
    <w:rsid w:val="00BE270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맑은 고딕" w:eastAsia="맑은 고딕" w:hAnsi="맑은 고딕"/>
      <w:szCs w:val="20"/>
    </w:rPr>
  </w:style>
  <w:style w:type="character" w:customStyle="1" w:styleId="Char9">
    <w:name w:val="매크로 텍스트 Char"/>
    <w:basedOn w:val="a3"/>
    <w:link w:val="afd"/>
    <w:uiPriority w:val="99"/>
    <w:semiHidden/>
    <w:rsid w:val="00BE270A"/>
    <w:rPr>
      <w:rFonts w:ascii="맑은 고딕" w:eastAsia="맑은 고딕" w:hAnsi="맑은 고딕"/>
      <w:szCs w:val="20"/>
    </w:rPr>
  </w:style>
  <w:style w:type="paragraph" w:styleId="afe">
    <w:name w:val="Plain Text"/>
    <w:basedOn w:val="a2"/>
    <w:link w:val="Chara"/>
    <w:uiPriority w:val="99"/>
    <w:semiHidden/>
    <w:unhideWhenUsed/>
    <w:rsid w:val="00BE270A"/>
    <w:rPr>
      <w:szCs w:val="21"/>
    </w:rPr>
  </w:style>
  <w:style w:type="character" w:customStyle="1" w:styleId="Chara">
    <w:name w:val="글자만 Char"/>
    <w:basedOn w:val="a3"/>
    <w:link w:val="afe"/>
    <w:uiPriority w:val="99"/>
    <w:semiHidden/>
    <w:rsid w:val="00BE270A"/>
    <w:rPr>
      <w:rFonts w:ascii="맑은 고딕" w:eastAsia="맑은 고딕" w:hAnsi="맑은 고딕"/>
      <w:szCs w:val="21"/>
    </w:rPr>
  </w:style>
  <w:style w:type="character" w:styleId="aff">
    <w:name w:val="Placeholder Text"/>
    <w:basedOn w:val="a3"/>
    <w:uiPriority w:val="99"/>
    <w:semiHidden/>
    <w:rsid w:val="00BE270A"/>
    <w:rPr>
      <w:rFonts w:ascii="맑은 고딕" w:eastAsia="맑은 고딕" w:hAnsi="맑은 고딕"/>
      <w:color w:val="3B3838" w:themeColor="background2" w:themeShade="40"/>
    </w:rPr>
  </w:style>
  <w:style w:type="paragraph" w:styleId="aff0">
    <w:name w:val="header"/>
    <w:basedOn w:val="a2"/>
    <w:link w:val="Charb"/>
    <w:uiPriority w:val="99"/>
    <w:unhideWhenUsed/>
    <w:rsid w:val="00BE270A"/>
  </w:style>
  <w:style w:type="character" w:customStyle="1" w:styleId="Charb">
    <w:name w:val="머리글 Char"/>
    <w:basedOn w:val="a3"/>
    <w:link w:val="aff0"/>
    <w:uiPriority w:val="99"/>
    <w:rsid w:val="00BE270A"/>
    <w:rPr>
      <w:rFonts w:ascii="맑은 고딕" w:eastAsia="맑은 고딕" w:hAnsi="맑은 고딕"/>
    </w:rPr>
  </w:style>
  <w:style w:type="paragraph" w:styleId="aff1">
    <w:name w:val="footer"/>
    <w:basedOn w:val="a2"/>
    <w:link w:val="Charc"/>
    <w:uiPriority w:val="99"/>
    <w:unhideWhenUsed/>
    <w:rsid w:val="00BE270A"/>
  </w:style>
  <w:style w:type="character" w:customStyle="1" w:styleId="Charc">
    <w:name w:val="바닥글 Char"/>
    <w:basedOn w:val="a3"/>
    <w:link w:val="aff1"/>
    <w:uiPriority w:val="99"/>
    <w:rsid w:val="00BE270A"/>
    <w:rPr>
      <w:rFonts w:ascii="맑은 고딕" w:eastAsia="맑은 고딕" w:hAnsi="맑은 고딕"/>
    </w:rPr>
  </w:style>
  <w:style w:type="paragraph" w:styleId="90">
    <w:name w:val="toc 9"/>
    <w:basedOn w:val="a2"/>
    <w:next w:val="a2"/>
    <w:autoRedefine/>
    <w:uiPriority w:val="39"/>
    <w:semiHidden/>
    <w:unhideWhenUsed/>
    <w:rsid w:val="00BE270A"/>
    <w:pPr>
      <w:spacing w:after="120"/>
      <w:ind w:left="1757"/>
    </w:pPr>
  </w:style>
  <w:style w:type="character" w:customStyle="1" w:styleId="Mention">
    <w:name w:val="Mention"/>
    <w:basedOn w:val="a3"/>
    <w:uiPriority w:val="99"/>
    <w:semiHidden/>
    <w:unhideWhenUsed/>
    <w:rsid w:val="00BE270A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BE270A"/>
    <w:pPr>
      <w:numPr>
        <w:numId w:val="24"/>
      </w:numPr>
    </w:pPr>
  </w:style>
  <w:style w:type="numbering" w:styleId="1ai">
    <w:name w:val="Outline List 1"/>
    <w:basedOn w:val="a5"/>
    <w:uiPriority w:val="99"/>
    <w:semiHidden/>
    <w:unhideWhenUsed/>
    <w:rsid w:val="00BE270A"/>
    <w:pPr>
      <w:numPr>
        <w:numId w:val="25"/>
      </w:numPr>
    </w:pPr>
  </w:style>
  <w:style w:type="character" w:styleId="HTML3">
    <w:name w:val="HTML Variable"/>
    <w:basedOn w:val="a3"/>
    <w:uiPriority w:val="99"/>
    <w:semiHidden/>
    <w:unhideWhenUsed/>
    <w:rsid w:val="00BE270A"/>
    <w:rPr>
      <w:rFonts w:ascii="맑은 고딕" w:eastAsia="맑은 고딕" w:hAnsi="맑은 고딕"/>
      <w:i/>
      <w:iCs/>
    </w:rPr>
  </w:style>
  <w:style w:type="paragraph" w:styleId="HTML4">
    <w:name w:val="HTML Address"/>
    <w:basedOn w:val="a2"/>
    <w:link w:val="HTMLChar0"/>
    <w:uiPriority w:val="99"/>
    <w:semiHidden/>
    <w:unhideWhenUsed/>
    <w:rsid w:val="00BE270A"/>
    <w:rPr>
      <w:i/>
      <w:iCs/>
    </w:rPr>
  </w:style>
  <w:style w:type="character" w:customStyle="1" w:styleId="HTMLChar0">
    <w:name w:val="HTML 주소 Char"/>
    <w:basedOn w:val="a3"/>
    <w:link w:val="HTML4"/>
    <w:uiPriority w:val="99"/>
    <w:semiHidden/>
    <w:rsid w:val="00BE270A"/>
    <w:rPr>
      <w:rFonts w:ascii="맑은 고딕" w:eastAsia="맑은 고딕" w:hAnsi="맑은 고딕"/>
      <w:i/>
      <w:iCs/>
    </w:rPr>
  </w:style>
  <w:style w:type="character" w:styleId="HTML5">
    <w:name w:val="HTML Definition"/>
    <w:basedOn w:val="a3"/>
    <w:uiPriority w:val="99"/>
    <w:semiHidden/>
    <w:unhideWhenUsed/>
    <w:rsid w:val="00BE270A"/>
    <w:rPr>
      <w:rFonts w:ascii="맑은 고딕" w:eastAsia="맑은 고딕" w:hAnsi="맑은 고딕"/>
      <w:i/>
      <w:iCs/>
    </w:rPr>
  </w:style>
  <w:style w:type="character" w:styleId="HTML6">
    <w:name w:val="HTML Cite"/>
    <w:basedOn w:val="a3"/>
    <w:uiPriority w:val="99"/>
    <w:semiHidden/>
    <w:unhideWhenUsed/>
    <w:rsid w:val="00BE270A"/>
    <w:rPr>
      <w:rFonts w:ascii="맑은 고딕" w:eastAsia="맑은 고딕" w:hAnsi="맑은 고딕"/>
      <w:i/>
      <w:iCs/>
    </w:rPr>
  </w:style>
  <w:style w:type="character" w:styleId="HTML7">
    <w:name w:val="HTML Sample"/>
    <w:basedOn w:val="a3"/>
    <w:uiPriority w:val="99"/>
    <w:semiHidden/>
    <w:unhideWhenUsed/>
    <w:rsid w:val="00BE270A"/>
    <w:rPr>
      <w:rFonts w:ascii="맑은 고딕" w:eastAsia="맑은 고딕" w:hAnsi="맑은 고딕"/>
      <w:sz w:val="24"/>
      <w:szCs w:val="24"/>
    </w:rPr>
  </w:style>
  <w:style w:type="character" w:styleId="HTML8">
    <w:name w:val="HTML Acronym"/>
    <w:basedOn w:val="a3"/>
    <w:uiPriority w:val="99"/>
    <w:semiHidden/>
    <w:unhideWhenUsed/>
    <w:rsid w:val="00BE270A"/>
    <w:rPr>
      <w:rFonts w:ascii="맑은 고딕" w:eastAsia="맑은 고딕" w:hAnsi="맑은 고딕"/>
    </w:rPr>
  </w:style>
  <w:style w:type="paragraph" w:styleId="10">
    <w:name w:val="toc 1"/>
    <w:basedOn w:val="a2"/>
    <w:next w:val="a2"/>
    <w:autoRedefine/>
    <w:uiPriority w:val="39"/>
    <w:semiHidden/>
    <w:unhideWhenUsed/>
    <w:rsid w:val="00BE270A"/>
    <w:pPr>
      <w:spacing w:after="100"/>
    </w:pPr>
  </w:style>
  <w:style w:type="paragraph" w:styleId="22">
    <w:name w:val="toc 2"/>
    <w:basedOn w:val="a2"/>
    <w:next w:val="a2"/>
    <w:autoRedefine/>
    <w:uiPriority w:val="39"/>
    <w:semiHidden/>
    <w:unhideWhenUsed/>
    <w:rsid w:val="00BE270A"/>
    <w:pPr>
      <w:spacing w:after="100"/>
      <w:ind w:left="220"/>
    </w:pPr>
  </w:style>
  <w:style w:type="paragraph" w:styleId="34">
    <w:name w:val="toc 3"/>
    <w:basedOn w:val="a2"/>
    <w:next w:val="a2"/>
    <w:autoRedefine/>
    <w:uiPriority w:val="39"/>
    <w:semiHidden/>
    <w:unhideWhenUsed/>
    <w:rsid w:val="00BE270A"/>
    <w:pPr>
      <w:spacing w:after="100"/>
      <w:ind w:left="440"/>
    </w:pPr>
  </w:style>
  <w:style w:type="paragraph" w:styleId="42">
    <w:name w:val="toc 4"/>
    <w:basedOn w:val="a2"/>
    <w:next w:val="a2"/>
    <w:autoRedefine/>
    <w:uiPriority w:val="39"/>
    <w:semiHidden/>
    <w:unhideWhenUsed/>
    <w:rsid w:val="00BE270A"/>
    <w:pPr>
      <w:spacing w:after="100"/>
      <w:ind w:left="660"/>
    </w:pPr>
  </w:style>
  <w:style w:type="paragraph" w:styleId="52">
    <w:name w:val="toc 5"/>
    <w:basedOn w:val="a2"/>
    <w:next w:val="a2"/>
    <w:autoRedefine/>
    <w:uiPriority w:val="39"/>
    <w:semiHidden/>
    <w:unhideWhenUsed/>
    <w:rsid w:val="00BE270A"/>
    <w:pPr>
      <w:spacing w:after="100"/>
      <w:ind w:left="880"/>
    </w:pPr>
  </w:style>
  <w:style w:type="paragraph" w:styleId="60">
    <w:name w:val="toc 6"/>
    <w:basedOn w:val="a2"/>
    <w:next w:val="a2"/>
    <w:autoRedefine/>
    <w:uiPriority w:val="39"/>
    <w:semiHidden/>
    <w:unhideWhenUsed/>
    <w:rsid w:val="00BE270A"/>
    <w:pPr>
      <w:spacing w:after="100"/>
      <w:ind w:left="1100"/>
    </w:pPr>
  </w:style>
  <w:style w:type="paragraph" w:styleId="70">
    <w:name w:val="toc 7"/>
    <w:basedOn w:val="a2"/>
    <w:next w:val="a2"/>
    <w:autoRedefine/>
    <w:uiPriority w:val="39"/>
    <w:semiHidden/>
    <w:unhideWhenUsed/>
    <w:rsid w:val="00BE270A"/>
    <w:pPr>
      <w:spacing w:after="100"/>
      <w:ind w:left="1320"/>
    </w:pPr>
  </w:style>
  <w:style w:type="paragraph" w:styleId="80">
    <w:name w:val="toc 8"/>
    <w:basedOn w:val="a2"/>
    <w:next w:val="a2"/>
    <w:autoRedefine/>
    <w:uiPriority w:val="39"/>
    <w:semiHidden/>
    <w:unhideWhenUsed/>
    <w:rsid w:val="00BE270A"/>
    <w:pPr>
      <w:spacing w:after="100"/>
      <w:ind w:left="1540"/>
    </w:pPr>
  </w:style>
  <w:style w:type="paragraph" w:styleId="TOC">
    <w:name w:val="TOC Heading"/>
    <w:basedOn w:val="1"/>
    <w:next w:val="a2"/>
    <w:uiPriority w:val="39"/>
    <w:semiHidden/>
    <w:unhideWhenUsed/>
    <w:qFormat/>
    <w:rsid w:val="00BE270A"/>
    <w:pPr>
      <w:outlineLvl w:val="9"/>
    </w:pPr>
    <w:rPr>
      <w:color w:val="2E74B5" w:themeColor="accent1" w:themeShade="BF"/>
    </w:rPr>
  </w:style>
  <w:style w:type="table" w:styleId="aff2">
    <w:name w:val="Table Professional"/>
    <w:basedOn w:val="a4"/>
    <w:uiPriority w:val="99"/>
    <w:semiHidden/>
    <w:unhideWhenUsed/>
    <w:rsid w:val="00BE270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65"/>
    <w:semiHidden/>
    <w:unhideWhenUsed/>
    <w:rsid w:val="00BE270A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rsid w:val="00BE270A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BE270A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BE270A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BE270A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BE270A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BE270A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3">
    <w:name w:val="Medium List 2"/>
    <w:basedOn w:val="a4"/>
    <w:uiPriority w:val="66"/>
    <w:semiHidden/>
    <w:unhideWhenUsed/>
    <w:rsid w:val="00BE270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BE270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BE270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BE270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BE270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BE270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BE270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63"/>
    <w:semiHidden/>
    <w:unhideWhenUsed/>
    <w:rsid w:val="00BE270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rsid w:val="00BE270A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BE270A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BE270A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BE270A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BE270A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BE270A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64"/>
    <w:semiHidden/>
    <w:unhideWhenUsed/>
    <w:rsid w:val="00BE270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rsid w:val="00BE270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BE270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BE270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BE270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BE270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BE270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67"/>
    <w:semiHidden/>
    <w:unhideWhenUsed/>
    <w:rsid w:val="00BE270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BE270A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BE270A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BE270A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BE270A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BE270A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BE270A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5">
    <w:name w:val="Medium Grid 2"/>
    <w:basedOn w:val="a4"/>
    <w:uiPriority w:val="68"/>
    <w:semiHidden/>
    <w:unhideWhenUsed/>
    <w:rsid w:val="00BE270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BE270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BE270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BE270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BE270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BE270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BE270A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5">
    <w:name w:val="Medium Grid 3"/>
    <w:basedOn w:val="a4"/>
    <w:uiPriority w:val="69"/>
    <w:semiHidden/>
    <w:unhideWhenUsed/>
    <w:rsid w:val="00BE270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BE270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BE270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BE270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BE270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BE270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BE270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f3">
    <w:name w:val="Bibliography"/>
    <w:basedOn w:val="a2"/>
    <w:next w:val="a2"/>
    <w:uiPriority w:val="37"/>
    <w:semiHidden/>
    <w:unhideWhenUsed/>
    <w:rsid w:val="00BE270A"/>
  </w:style>
  <w:style w:type="character" w:customStyle="1" w:styleId="Hashtag">
    <w:name w:val="Hashtag"/>
    <w:basedOn w:val="a3"/>
    <w:uiPriority w:val="99"/>
    <w:semiHidden/>
    <w:unhideWhenUsed/>
    <w:rsid w:val="00BE270A"/>
    <w:rPr>
      <w:rFonts w:ascii="맑은 고딕" w:eastAsia="맑은 고딕" w:hAnsi="맑은 고딕"/>
      <w:color w:val="2B579A"/>
      <w:shd w:val="clear" w:color="auto" w:fill="E1DFDD"/>
    </w:rPr>
  </w:style>
  <w:style w:type="paragraph" w:styleId="aff4">
    <w:name w:val="Message Header"/>
    <w:basedOn w:val="a2"/>
    <w:link w:val="Chard"/>
    <w:uiPriority w:val="99"/>
    <w:semiHidden/>
    <w:unhideWhenUsed/>
    <w:rsid w:val="00BE270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character" w:customStyle="1" w:styleId="Chard">
    <w:name w:val="메시지 머리글 Char"/>
    <w:basedOn w:val="a3"/>
    <w:link w:val="aff4"/>
    <w:uiPriority w:val="99"/>
    <w:semiHidden/>
    <w:rsid w:val="00BE270A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table" w:styleId="aff5">
    <w:name w:val="Table Elegant"/>
    <w:basedOn w:val="a4"/>
    <w:uiPriority w:val="99"/>
    <w:semiHidden/>
    <w:unhideWhenUsed/>
    <w:rsid w:val="00BE270A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uiPriority w:val="99"/>
    <w:semiHidden/>
    <w:unhideWhenUsed/>
    <w:rsid w:val="00BE270A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BE270A"/>
    <w:pPr>
      <w:ind w:left="720" w:hanging="360"/>
      <w:contextualSpacing/>
    </w:pPr>
  </w:style>
  <w:style w:type="paragraph" w:styleId="36">
    <w:name w:val="List 3"/>
    <w:basedOn w:val="a2"/>
    <w:uiPriority w:val="99"/>
    <w:semiHidden/>
    <w:unhideWhenUsed/>
    <w:rsid w:val="00BE270A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BE270A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BE270A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BE270A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BE270A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List 3"/>
    <w:basedOn w:val="a4"/>
    <w:uiPriority w:val="99"/>
    <w:semiHidden/>
    <w:unhideWhenUsed/>
    <w:rsid w:val="00BE270A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BE270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BE270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BE270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BE270A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BE270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7">
    <w:name w:val="List Continue"/>
    <w:basedOn w:val="a2"/>
    <w:uiPriority w:val="99"/>
    <w:semiHidden/>
    <w:unhideWhenUsed/>
    <w:rsid w:val="00BE270A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BE270A"/>
    <w:pPr>
      <w:spacing w:after="120"/>
      <w:ind w:left="720"/>
      <w:contextualSpacing/>
    </w:pPr>
  </w:style>
  <w:style w:type="paragraph" w:styleId="38">
    <w:name w:val="List Continue 3"/>
    <w:basedOn w:val="a2"/>
    <w:uiPriority w:val="99"/>
    <w:semiHidden/>
    <w:unhideWhenUsed/>
    <w:rsid w:val="00BE270A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BE270A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BE270A"/>
    <w:pPr>
      <w:spacing w:after="120"/>
      <w:ind w:left="1800"/>
      <w:contextualSpacing/>
    </w:pPr>
  </w:style>
  <w:style w:type="paragraph" w:styleId="aff8">
    <w:name w:val="List Paragraph"/>
    <w:basedOn w:val="a2"/>
    <w:uiPriority w:val="34"/>
    <w:unhideWhenUsed/>
    <w:qFormat/>
    <w:rsid w:val="00BE270A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BE270A"/>
    <w:pPr>
      <w:numPr>
        <w:numId w:val="1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BE270A"/>
    <w:pPr>
      <w:numPr>
        <w:numId w:val="1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BE270A"/>
    <w:pPr>
      <w:numPr>
        <w:numId w:val="1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BE270A"/>
    <w:pPr>
      <w:numPr>
        <w:numId w:val="1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BE270A"/>
    <w:pPr>
      <w:numPr>
        <w:numId w:val="1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BE270A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BE270A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BE270A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BE270A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BE270A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BE270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BE270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lassic 3"/>
    <w:basedOn w:val="a4"/>
    <w:uiPriority w:val="99"/>
    <w:semiHidden/>
    <w:unhideWhenUsed/>
    <w:rsid w:val="00BE270A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BE270A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9">
    <w:name w:val="table of figures"/>
    <w:basedOn w:val="a2"/>
    <w:next w:val="a2"/>
    <w:uiPriority w:val="99"/>
    <w:semiHidden/>
    <w:unhideWhenUsed/>
    <w:rsid w:val="00BE270A"/>
  </w:style>
  <w:style w:type="character" w:styleId="affa">
    <w:name w:val="endnote reference"/>
    <w:basedOn w:val="a3"/>
    <w:uiPriority w:val="99"/>
    <w:semiHidden/>
    <w:unhideWhenUsed/>
    <w:rsid w:val="00BE270A"/>
    <w:rPr>
      <w:rFonts w:ascii="맑은 고딕" w:eastAsia="맑은 고딕" w:hAnsi="맑은 고딕"/>
      <w:vertAlign w:val="superscript"/>
    </w:rPr>
  </w:style>
  <w:style w:type="paragraph" w:styleId="affb">
    <w:name w:val="table of authorities"/>
    <w:basedOn w:val="a2"/>
    <w:next w:val="a2"/>
    <w:uiPriority w:val="99"/>
    <w:semiHidden/>
    <w:unhideWhenUsed/>
    <w:rsid w:val="00BE270A"/>
    <w:pPr>
      <w:ind w:left="220" w:hanging="220"/>
    </w:pPr>
  </w:style>
  <w:style w:type="paragraph" w:styleId="affc">
    <w:name w:val="toa heading"/>
    <w:basedOn w:val="a2"/>
    <w:next w:val="a2"/>
    <w:uiPriority w:val="99"/>
    <w:semiHidden/>
    <w:unhideWhenUsed/>
    <w:rsid w:val="00BE270A"/>
    <w:pPr>
      <w:spacing w:before="120"/>
    </w:pPr>
    <w:rPr>
      <w:rFonts w:cstheme="majorBidi"/>
      <w:b/>
      <w:bCs/>
      <w:sz w:val="24"/>
      <w:szCs w:val="24"/>
    </w:rPr>
  </w:style>
  <w:style w:type="table" w:styleId="affd">
    <w:name w:val="Colorful List"/>
    <w:basedOn w:val="a4"/>
    <w:uiPriority w:val="72"/>
    <w:semiHidden/>
    <w:unhideWhenUsed/>
    <w:rsid w:val="00BE270A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BE270A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BE270A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BE270A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BE270A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BE270A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">
    <w:name w:val="Colorful List Accent 6"/>
    <w:basedOn w:val="a4"/>
    <w:uiPriority w:val="72"/>
    <w:rsid w:val="00BE270A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BE270A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BE270A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Colorful 3"/>
    <w:basedOn w:val="a4"/>
    <w:uiPriority w:val="99"/>
    <w:semiHidden/>
    <w:unhideWhenUsed/>
    <w:rsid w:val="00BE270A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e">
    <w:name w:val="Colorful Shading"/>
    <w:basedOn w:val="a4"/>
    <w:uiPriority w:val="71"/>
    <w:semiHidden/>
    <w:unhideWhenUsed/>
    <w:rsid w:val="00BE270A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BE270A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BE270A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BE270A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BE270A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BE270A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4"/>
    <w:uiPriority w:val="71"/>
    <w:rsid w:val="00BE270A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">
    <w:name w:val="Colorful Grid"/>
    <w:basedOn w:val="a4"/>
    <w:uiPriority w:val="73"/>
    <w:semiHidden/>
    <w:unhideWhenUsed/>
    <w:rsid w:val="00BE270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BE270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BE270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BE270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BE270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BE270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-61">
    <w:name w:val="Colorful Grid Accent 6"/>
    <w:basedOn w:val="a4"/>
    <w:uiPriority w:val="73"/>
    <w:rsid w:val="00BE270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f0">
    <w:name w:val="envelope address"/>
    <w:basedOn w:val="a2"/>
    <w:uiPriority w:val="99"/>
    <w:semiHidden/>
    <w:unhideWhenUsed/>
    <w:rsid w:val="00BE270A"/>
    <w:pPr>
      <w:framePr w:w="7920" w:h="1980" w:hRule="exact" w:hSpace="180" w:wrap="auto" w:hAnchor="page" w:xAlign="center" w:yAlign="bottom"/>
      <w:ind w:left="2880"/>
    </w:pPr>
    <w:rPr>
      <w:rFonts w:cstheme="majorBidi"/>
      <w:sz w:val="24"/>
      <w:szCs w:val="24"/>
    </w:rPr>
  </w:style>
  <w:style w:type="numbering" w:styleId="a1">
    <w:name w:val="Outline List 3"/>
    <w:basedOn w:val="a5"/>
    <w:uiPriority w:val="99"/>
    <w:semiHidden/>
    <w:unhideWhenUsed/>
    <w:rsid w:val="00BE270A"/>
    <w:pPr>
      <w:numPr>
        <w:numId w:val="26"/>
      </w:numPr>
    </w:pPr>
  </w:style>
  <w:style w:type="table" w:styleId="17">
    <w:name w:val="Plain Table 1"/>
    <w:basedOn w:val="a4"/>
    <w:uiPriority w:val="41"/>
    <w:rsid w:val="00BE270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BE270A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b">
    <w:name w:val="Plain Table 3"/>
    <w:basedOn w:val="a4"/>
    <w:uiPriority w:val="43"/>
    <w:rsid w:val="00BE270A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BE270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BE270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1">
    <w:name w:val="No Spacing"/>
    <w:uiPriority w:val="1"/>
    <w:qFormat/>
    <w:rsid w:val="00BE270A"/>
    <w:rPr>
      <w:rFonts w:ascii="맑은 고딕" w:eastAsia="맑은 고딕" w:hAnsi="맑은 고딕"/>
    </w:rPr>
  </w:style>
  <w:style w:type="paragraph" w:styleId="afff2">
    <w:name w:val="Date"/>
    <w:basedOn w:val="a2"/>
    <w:next w:val="a2"/>
    <w:link w:val="Chare"/>
    <w:uiPriority w:val="99"/>
    <w:semiHidden/>
    <w:unhideWhenUsed/>
    <w:rsid w:val="00BE270A"/>
  </w:style>
  <w:style w:type="character" w:customStyle="1" w:styleId="Chare">
    <w:name w:val="날짜 Char"/>
    <w:basedOn w:val="a3"/>
    <w:link w:val="afff2"/>
    <w:uiPriority w:val="99"/>
    <w:semiHidden/>
    <w:rsid w:val="00BE270A"/>
    <w:rPr>
      <w:rFonts w:ascii="맑은 고딕" w:eastAsia="맑은 고딕" w:hAnsi="맑은 고딕"/>
    </w:rPr>
  </w:style>
  <w:style w:type="paragraph" w:styleId="afff3">
    <w:name w:val="Normal (Web)"/>
    <w:basedOn w:val="a2"/>
    <w:uiPriority w:val="99"/>
    <w:semiHidden/>
    <w:unhideWhenUsed/>
    <w:rsid w:val="00BE270A"/>
    <w:rPr>
      <w:rFonts w:cs="Times New Roman"/>
      <w:sz w:val="24"/>
      <w:szCs w:val="24"/>
    </w:rPr>
  </w:style>
  <w:style w:type="character" w:customStyle="1" w:styleId="SmartHyperlink">
    <w:name w:val="Smart Hyperlink"/>
    <w:basedOn w:val="a3"/>
    <w:uiPriority w:val="99"/>
    <w:semiHidden/>
    <w:unhideWhenUsed/>
    <w:rsid w:val="00BE270A"/>
    <w:rPr>
      <w:rFonts w:ascii="맑은 고딕" w:eastAsia="맑은 고딕" w:hAnsi="맑은 고딕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BE270A"/>
    <w:rPr>
      <w:rFonts w:ascii="맑은 고딕" w:eastAsia="맑은 고딕" w:hAnsi="맑은 고딕"/>
      <w:color w:val="605E5C"/>
      <w:shd w:val="clear" w:color="auto" w:fill="E1DFDD"/>
    </w:rPr>
  </w:style>
  <w:style w:type="paragraph" w:styleId="afff4">
    <w:name w:val="Body Text"/>
    <w:basedOn w:val="a2"/>
    <w:link w:val="Charf"/>
    <w:uiPriority w:val="99"/>
    <w:semiHidden/>
    <w:unhideWhenUsed/>
    <w:rsid w:val="00BE270A"/>
    <w:pPr>
      <w:spacing w:after="120"/>
    </w:pPr>
  </w:style>
  <w:style w:type="character" w:customStyle="1" w:styleId="Charf">
    <w:name w:val="본문 Char"/>
    <w:basedOn w:val="a3"/>
    <w:link w:val="afff4"/>
    <w:uiPriority w:val="99"/>
    <w:semiHidden/>
    <w:rsid w:val="00BE270A"/>
    <w:rPr>
      <w:rFonts w:ascii="맑은 고딕" w:eastAsia="맑은 고딕" w:hAnsi="맑은 고딕"/>
    </w:rPr>
  </w:style>
  <w:style w:type="paragraph" w:styleId="2c">
    <w:name w:val="Body Text 2"/>
    <w:basedOn w:val="a2"/>
    <w:link w:val="2Char0"/>
    <w:uiPriority w:val="99"/>
    <w:semiHidden/>
    <w:unhideWhenUsed/>
    <w:rsid w:val="00BE270A"/>
    <w:pPr>
      <w:spacing w:after="120" w:line="480" w:lineRule="auto"/>
    </w:pPr>
  </w:style>
  <w:style w:type="character" w:customStyle="1" w:styleId="2Char0">
    <w:name w:val="본문 2 Char"/>
    <w:basedOn w:val="a3"/>
    <w:link w:val="2c"/>
    <w:uiPriority w:val="99"/>
    <w:semiHidden/>
    <w:rsid w:val="00BE270A"/>
    <w:rPr>
      <w:rFonts w:ascii="맑은 고딕" w:eastAsia="맑은 고딕" w:hAnsi="맑은 고딕"/>
    </w:rPr>
  </w:style>
  <w:style w:type="paragraph" w:styleId="afff5">
    <w:name w:val="Body Text Indent"/>
    <w:basedOn w:val="a2"/>
    <w:link w:val="Charf0"/>
    <w:uiPriority w:val="99"/>
    <w:semiHidden/>
    <w:unhideWhenUsed/>
    <w:rsid w:val="00BE270A"/>
    <w:pPr>
      <w:spacing w:after="120"/>
      <w:ind w:left="360"/>
    </w:pPr>
  </w:style>
  <w:style w:type="character" w:customStyle="1" w:styleId="Charf0">
    <w:name w:val="본문 들여쓰기 Char"/>
    <w:basedOn w:val="a3"/>
    <w:link w:val="afff5"/>
    <w:uiPriority w:val="99"/>
    <w:semiHidden/>
    <w:rsid w:val="00BE270A"/>
    <w:rPr>
      <w:rFonts w:ascii="맑은 고딕" w:eastAsia="맑은 고딕" w:hAnsi="맑은 고딕"/>
    </w:rPr>
  </w:style>
  <w:style w:type="paragraph" w:styleId="2d">
    <w:name w:val="Body Text Indent 2"/>
    <w:basedOn w:val="a2"/>
    <w:link w:val="2Char1"/>
    <w:uiPriority w:val="99"/>
    <w:semiHidden/>
    <w:unhideWhenUsed/>
    <w:rsid w:val="00BE270A"/>
    <w:pPr>
      <w:spacing w:after="120" w:line="480" w:lineRule="auto"/>
      <w:ind w:left="360"/>
    </w:pPr>
  </w:style>
  <w:style w:type="character" w:customStyle="1" w:styleId="2Char1">
    <w:name w:val="본문 들여쓰기 2 Char"/>
    <w:basedOn w:val="a3"/>
    <w:link w:val="2d"/>
    <w:uiPriority w:val="99"/>
    <w:semiHidden/>
    <w:rsid w:val="00BE270A"/>
    <w:rPr>
      <w:rFonts w:ascii="맑은 고딕" w:eastAsia="맑은 고딕" w:hAnsi="맑은 고딕"/>
    </w:rPr>
  </w:style>
  <w:style w:type="paragraph" w:styleId="afff6">
    <w:name w:val="Body Text First Indent"/>
    <w:basedOn w:val="afff4"/>
    <w:link w:val="Charf1"/>
    <w:uiPriority w:val="99"/>
    <w:semiHidden/>
    <w:unhideWhenUsed/>
    <w:rsid w:val="00BE270A"/>
    <w:pPr>
      <w:spacing w:after="0"/>
      <w:ind w:firstLine="360"/>
    </w:pPr>
  </w:style>
  <w:style w:type="character" w:customStyle="1" w:styleId="Charf1">
    <w:name w:val="본문 첫 줄 들여쓰기 Char"/>
    <w:basedOn w:val="Charf"/>
    <w:link w:val="afff6"/>
    <w:uiPriority w:val="99"/>
    <w:semiHidden/>
    <w:rsid w:val="00BE270A"/>
    <w:rPr>
      <w:rFonts w:ascii="맑은 고딕" w:eastAsia="맑은 고딕" w:hAnsi="맑은 고딕"/>
    </w:rPr>
  </w:style>
  <w:style w:type="paragraph" w:styleId="2e">
    <w:name w:val="Body Text First Indent 2"/>
    <w:basedOn w:val="afff5"/>
    <w:link w:val="2Char2"/>
    <w:uiPriority w:val="99"/>
    <w:semiHidden/>
    <w:unhideWhenUsed/>
    <w:rsid w:val="00BE270A"/>
    <w:pPr>
      <w:spacing w:after="0"/>
      <w:ind w:firstLine="360"/>
    </w:pPr>
  </w:style>
  <w:style w:type="character" w:customStyle="1" w:styleId="2Char2">
    <w:name w:val="본문 첫 줄 들여쓰기 2 Char"/>
    <w:basedOn w:val="Charf0"/>
    <w:link w:val="2e"/>
    <w:uiPriority w:val="99"/>
    <w:semiHidden/>
    <w:rsid w:val="00BE270A"/>
    <w:rPr>
      <w:rFonts w:ascii="맑은 고딕" w:eastAsia="맑은 고딕" w:hAnsi="맑은 고딕"/>
    </w:rPr>
  </w:style>
  <w:style w:type="paragraph" w:styleId="afff7">
    <w:name w:val="Normal Indent"/>
    <w:basedOn w:val="a2"/>
    <w:uiPriority w:val="99"/>
    <w:semiHidden/>
    <w:unhideWhenUsed/>
    <w:rsid w:val="00BE270A"/>
    <w:pPr>
      <w:ind w:left="720"/>
    </w:pPr>
  </w:style>
  <w:style w:type="paragraph" w:styleId="afff8">
    <w:name w:val="Note Heading"/>
    <w:basedOn w:val="a2"/>
    <w:next w:val="a2"/>
    <w:link w:val="Charf2"/>
    <w:uiPriority w:val="99"/>
    <w:semiHidden/>
    <w:unhideWhenUsed/>
    <w:rsid w:val="00BE270A"/>
  </w:style>
  <w:style w:type="character" w:customStyle="1" w:styleId="Charf2">
    <w:name w:val="각주/미주 머리글 Char"/>
    <w:basedOn w:val="a3"/>
    <w:link w:val="afff8"/>
    <w:uiPriority w:val="99"/>
    <w:semiHidden/>
    <w:rsid w:val="00BE270A"/>
    <w:rPr>
      <w:rFonts w:ascii="맑은 고딕" w:eastAsia="맑은 고딕" w:hAnsi="맑은 고딕"/>
    </w:rPr>
  </w:style>
  <w:style w:type="table" w:styleId="afff9">
    <w:name w:val="Table Contemporary"/>
    <w:basedOn w:val="a4"/>
    <w:uiPriority w:val="99"/>
    <w:semiHidden/>
    <w:unhideWhenUsed/>
    <w:rsid w:val="00BE270A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a">
    <w:name w:val="Light List"/>
    <w:basedOn w:val="a4"/>
    <w:uiPriority w:val="61"/>
    <w:semiHidden/>
    <w:unhideWhenUsed/>
    <w:rsid w:val="00BE270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4"/>
    <w:uiPriority w:val="61"/>
    <w:semiHidden/>
    <w:unhideWhenUsed/>
    <w:rsid w:val="00BE270A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BE270A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BE270A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BE270A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BE270A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BE270A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b">
    <w:name w:val="Light Shading"/>
    <w:basedOn w:val="a4"/>
    <w:uiPriority w:val="60"/>
    <w:semiHidden/>
    <w:unhideWhenUsed/>
    <w:rsid w:val="00BE270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4"/>
    <w:uiPriority w:val="60"/>
    <w:semiHidden/>
    <w:unhideWhenUsed/>
    <w:rsid w:val="00BE270A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BE270A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BE270A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BE270A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BE270A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BE270A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c">
    <w:name w:val="Light Grid"/>
    <w:basedOn w:val="a4"/>
    <w:uiPriority w:val="62"/>
    <w:semiHidden/>
    <w:unhideWhenUsed/>
    <w:rsid w:val="00BE270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4"/>
    <w:uiPriority w:val="62"/>
    <w:rsid w:val="00BE270A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BE270A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BE270A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BE270A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BE270A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BE270A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d">
    <w:name w:val="Dark List"/>
    <w:basedOn w:val="a4"/>
    <w:uiPriority w:val="70"/>
    <w:semiHidden/>
    <w:unhideWhenUsed/>
    <w:rsid w:val="00BE270A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BE270A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BE270A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BE270A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BE270A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BE270A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-65">
    <w:name w:val="Dark List Accent 6"/>
    <w:basedOn w:val="a4"/>
    <w:uiPriority w:val="70"/>
    <w:rsid w:val="00BE270A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18">
    <w:name w:val="List Table 1 Light"/>
    <w:basedOn w:val="a4"/>
    <w:uiPriority w:val="46"/>
    <w:rsid w:val="00BE270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4"/>
    <w:uiPriority w:val="46"/>
    <w:rsid w:val="00BE270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22">
    <w:name w:val="List Table 1 Light Accent 2"/>
    <w:basedOn w:val="a4"/>
    <w:uiPriority w:val="46"/>
    <w:rsid w:val="00BE270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2">
    <w:name w:val="List Table 1 Light Accent 3"/>
    <w:basedOn w:val="a4"/>
    <w:uiPriority w:val="46"/>
    <w:rsid w:val="00BE270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2">
    <w:name w:val="List Table 1 Light Accent 4"/>
    <w:basedOn w:val="a4"/>
    <w:uiPriority w:val="46"/>
    <w:rsid w:val="00BE270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2">
    <w:name w:val="List Table 1 Light Accent 5"/>
    <w:basedOn w:val="a4"/>
    <w:uiPriority w:val="46"/>
    <w:rsid w:val="00BE270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1-62">
    <w:name w:val="List Table 1 Light Accent 6"/>
    <w:basedOn w:val="a4"/>
    <w:uiPriority w:val="46"/>
    <w:rsid w:val="00BE270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f">
    <w:name w:val="List Table 2"/>
    <w:basedOn w:val="a4"/>
    <w:uiPriority w:val="47"/>
    <w:rsid w:val="00BE270A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4"/>
    <w:uiPriority w:val="47"/>
    <w:rsid w:val="00BE270A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2">
    <w:name w:val="List Table 2 Accent 2"/>
    <w:basedOn w:val="a4"/>
    <w:uiPriority w:val="47"/>
    <w:rsid w:val="00BE270A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2">
    <w:name w:val="List Table 2 Accent 3"/>
    <w:basedOn w:val="a4"/>
    <w:uiPriority w:val="47"/>
    <w:rsid w:val="00BE270A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2">
    <w:name w:val="List Table 2 Accent 4"/>
    <w:basedOn w:val="a4"/>
    <w:uiPriority w:val="47"/>
    <w:rsid w:val="00BE270A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2">
    <w:name w:val="List Table 2 Accent 5"/>
    <w:basedOn w:val="a4"/>
    <w:uiPriority w:val="47"/>
    <w:rsid w:val="00BE270A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2">
    <w:name w:val="List Table 2 Accent 6"/>
    <w:basedOn w:val="a4"/>
    <w:uiPriority w:val="47"/>
    <w:rsid w:val="00BE270A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c">
    <w:name w:val="List Table 3"/>
    <w:basedOn w:val="a4"/>
    <w:uiPriority w:val="48"/>
    <w:rsid w:val="00BE270A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BE270A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BE270A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BE270A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BE270A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BE270A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BE270A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BE270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BE270A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">
    <w:name w:val="List Table 4 Accent 2"/>
    <w:basedOn w:val="a4"/>
    <w:uiPriority w:val="49"/>
    <w:rsid w:val="00BE270A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List Table 4 Accent 3"/>
    <w:basedOn w:val="a4"/>
    <w:uiPriority w:val="49"/>
    <w:rsid w:val="00BE270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List Table 4 Accent 4"/>
    <w:basedOn w:val="a4"/>
    <w:uiPriority w:val="49"/>
    <w:rsid w:val="00BE270A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List Table 4 Accent 5"/>
    <w:basedOn w:val="a4"/>
    <w:uiPriority w:val="49"/>
    <w:rsid w:val="00BE270A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">
    <w:name w:val="List Table 4 Accent 6"/>
    <w:basedOn w:val="a4"/>
    <w:uiPriority w:val="49"/>
    <w:rsid w:val="00BE270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7">
    <w:name w:val="List Table 5 Dark"/>
    <w:basedOn w:val="a4"/>
    <w:uiPriority w:val="50"/>
    <w:rsid w:val="00BE270A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BE270A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BE270A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BE270A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BE270A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BE270A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BE270A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BE270A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4"/>
    <w:uiPriority w:val="51"/>
    <w:rsid w:val="00BE270A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">
    <w:name w:val="List Table 6 Colorful Accent 2"/>
    <w:basedOn w:val="a4"/>
    <w:uiPriority w:val="51"/>
    <w:rsid w:val="00BE270A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List Table 6 Colorful Accent 3"/>
    <w:basedOn w:val="a4"/>
    <w:uiPriority w:val="51"/>
    <w:rsid w:val="00BE270A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List Table 6 Colorful Accent 4"/>
    <w:basedOn w:val="a4"/>
    <w:uiPriority w:val="51"/>
    <w:rsid w:val="00BE270A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List Table 6 Colorful Accent 5"/>
    <w:basedOn w:val="a4"/>
    <w:uiPriority w:val="51"/>
    <w:rsid w:val="00BE270A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">
    <w:name w:val="List Table 6 Colorful Accent 6"/>
    <w:basedOn w:val="a4"/>
    <w:uiPriority w:val="51"/>
    <w:rsid w:val="00BE270A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2">
    <w:name w:val="List Table 7 Colorful"/>
    <w:basedOn w:val="a4"/>
    <w:uiPriority w:val="52"/>
    <w:rsid w:val="00BE270A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BE270A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BE270A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BE270A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BE270A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BE270A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BE270A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e">
    <w:name w:val="E-mail Signature"/>
    <w:basedOn w:val="a2"/>
    <w:link w:val="Charf3"/>
    <w:uiPriority w:val="99"/>
    <w:semiHidden/>
    <w:unhideWhenUsed/>
    <w:rsid w:val="00BE270A"/>
  </w:style>
  <w:style w:type="character" w:customStyle="1" w:styleId="Charf3">
    <w:name w:val="전자 메일 서명 Char"/>
    <w:basedOn w:val="a3"/>
    <w:link w:val="afffe"/>
    <w:uiPriority w:val="99"/>
    <w:semiHidden/>
    <w:rsid w:val="00BE270A"/>
    <w:rPr>
      <w:rFonts w:ascii="맑은 고딕" w:eastAsia="맑은 고딕" w:hAnsi="맑은 고딕"/>
    </w:rPr>
  </w:style>
  <w:style w:type="paragraph" w:styleId="affff">
    <w:name w:val="Salutation"/>
    <w:basedOn w:val="a2"/>
    <w:next w:val="a2"/>
    <w:link w:val="Charf4"/>
    <w:uiPriority w:val="99"/>
    <w:semiHidden/>
    <w:unhideWhenUsed/>
    <w:rsid w:val="00BE270A"/>
  </w:style>
  <w:style w:type="character" w:customStyle="1" w:styleId="Charf4">
    <w:name w:val="인사말 Char"/>
    <w:basedOn w:val="a3"/>
    <w:link w:val="affff"/>
    <w:uiPriority w:val="99"/>
    <w:semiHidden/>
    <w:rsid w:val="00BE270A"/>
    <w:rPr>
      <w:rFonts w:ascii="맑은 고딕" w:eastAsia="맑은 고딕" w:hAnsi="맑은 고딕"/>
    </w:rPr>
  </w:style>
  <w:style w:type="table" w:styleId="19">
    <w:name w:val="Table Columns 1"/>
    <w:basedOn w:val="a4"/>
    <w:uiPriority w:val="99"/>
    <w:semiHidden/>
    <w:unhideWhenUsed/>
    <w:rsid w:val="00BE270A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BE270A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BE270A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BE270A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BE270A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0">
    <w:name w:val="Signature"/>
    <w:basedOn w:val="a2"/>
    <w:link w:val="Charf5"/>
    <w:uiPriority w:val="99"/>
    <w:semiHidden/>
    <w:unhideWhenUsed/>
    <w:rsid w:val="00BE270A"/>
    <w:pPr>
      <w:ind w:left="4320"/>
    </w:pPr>
  </w:style>
  <w:style w:type="character" w:customStyle="1" w:styleId="Charf5">
    <w:name w:val="서명 Char"/>
    <w:basedOn w:val="a3"/>
    <w:link w:val="affff0"/>
    <w:uiPriority w:val="99"/>
    <w:semiHidden/>
    <w:rsid w:val="00BE270A"/>
    <w:rPr>
      <w:rFonts w:ascii="맑은 고딕" w:eastAsia="맑은 고딕" w:hAnsi="맑은 고딕"/>
    </w:rPr>
  </w:style>
  <w:style w:type="table" w:styleId="1a">
    <w:name w:val="Table Simple 1"/>
    <w:basedOn w:val="a4"/>
    <w:uiPriority w:val="99"/>
    <w:semiHidden/>
    <w:unhideWhenUsed/>
    <w:rsid w:val="00BE270A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4"/>
    <w:uiPriority w:val="99"/>
    <w:semiHidden/>
    <w:unhideWhenUsed/>
    <w:rsid w:val="00BE270A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4"/>
    <w:uiPriority w:val="99"/>
    <w:semiHidden/>
    <w:unhideWhenUsed/>
    <w:rsid w:val="00BE270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BE270A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4"/>
    <w:uiPriority w:val="99"/>
    <w:rsid w:val="00BE270A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BE270A"/>
    <w:pPr>
      <w:ind w:left="220" w:hanging="220"/>
    </w:pPr>
  </w:style>
  <w:style w:type="paragraph" w:styleId="2f3">
    <w:name w:val="index 2"/>
    <w:basedOn w:val="a2"/>
    <w:next w:val="a2"/>
    <w:autoRedefine/>
    <w:uiPriority w:val="99"/>
    <w:semiHidden/>
    <w:unhideWhenUsed/>
    <w:rsid w:val="00BE270A"/>
    <w:pPr>
      <w:ind w:left="440" w:hanging="220"/>
    </w:pPr>
  </w:style>
  <w:style w:type="paragraph" w:styleId="3f">
    <w:name w:val="index 3"/>
    <w:basedOn w:val="a2"/>
    <w:next w:val="a2"/>
    <w:autoRedefine/>
    <w:uiPriority w:val="99"/>
    <w:semiHidden/>
    <w:unhideWhenUsed/>
    <w:rsid w:val="00BE270A"/>
    <w:pPr>
      <w:ind w:left="660" w:hanging="220"/>
    </w:pPr>
  </w:style>
  <w:style w:type="paragraph" w:styleId="4a">
    <w:name w:val="index 4"/>
    <w:basedOn w:val="a2"/>
    <w:next w:val="a2"/>
    <w:autoRedefine/>
    <w:uiPriority w:val="99"/>
    <w:semiHidden/>
    <w:unhideWhenUsed/>
    <w:rsid w:val="00BE270A"/>
    <w:pPr>
      <w:ind w:left="880" w:hanging="220"/>
    </w:pPr>
  </w:style>
  <w:style w:type="paragraph" w:styleId="59">
    <w:name w:val="index 5"/>
    <w:basedOn w:val="a2"/>
    <w:next w:val="a2"/>
    <w:autoRedefine/>
    <w:uiPriority w:val="99"/>
    <w:semiHidden/>
    <w:unhideWhenUsed/>
    <w:rsid w:val="00BE270A"/>
    <w:pPr>
      <w:ind w:left="1100" w:hanging="220"/>
    </w:pPr>
  </w:style>
  <w:style w:type="paragraph" w:styleId="63">
    <w:name w:val="index 6"/>
    <w:basedOn w:val="a2"/>
    <w:next w:val="a2"/>
    <w:autoRedefine/>
    <w:uiPriority w:val="99"/>
    <w:semiHidden/>
    <w:unhideWhenUsed/>
    <w:rsid w:val="00BE270A"/>
    <w:pPr>
      <w:ind w:left="1320" w:hanging="220"/>
    </w:pPr>
  </w:style>
  <w:style w:type="paragraph" w:styleId="73">
    <w:name w:val="index 7"/>
    <w:basedOn w:val="a2"/>
    <w:next w:val="a2"/>
    <w:autoRedefine/>
    <w:uiPriority w:val="99"/>
    <w:semiHidden/>
    <w:unhideWhenUsed/>
    <w:rsid w:val="00BE270A"/>
    <w:pPr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BE270A"/>
    <w:pPr>
      <w:ind w:left="1760" w:hanging="220"/>
    </w:pPr>
  </w:style>
  <w:style w:type="paragraph" w:styleId="91">
    <w:name w:val="index 9"/>
    <w:basedOn w:val="a2"/>
    <w:next w:val="a2"/>
    <w:autoRedefine/>
    <w:uiPriority w:val="99"/>
    <w:semiHidden/>
    <w:unhideWhenUsed/>
    <w:rsid w:val="00BE270A"/>
    <w:pPr>
      <w:ind w:left="1980" w:hanging="220"/>
    </w:pPr>
  </w:style>
  <w:style w:type="paragraph" w:styleId="affff1">
    <w:name w:val="index heading"/>
    <w:basedOn w:val="a2"/>
    <w:next w:val="1c"/>
    <w:uiPriority w:val="99"/>
    <w:semiHidden/>
    <w:unhideWhenUsed/>
    <w:rsid w:val="00BE270A"/>
    <w:rPr>
      <w:rFonts w:cstheme="majorBidi"/>
      <w:b/>
      <w:bCs/>
    </w:rPr>
  </w:style>
  <w:style w:type="paragraph" w:styleId="affff2">
    <w:name w:val="Closing"/>
    <w:basedOn w:val="a2"/>
    <w:link w:val="Charf6"/>
    <w:uiPriority w:val="99"/>
    <w:semiHidden/>
    <w:unhideWhenUsed/>
    <w:rsid w:val="00BE270A"/>
    <w:pPr>
      <w:ind w:left="4320"/>
    </w:pPr>
  </w:style>
  <w:style w:type="character" w:customStyle="1" w:styleId="Charf6">
    <w:name w:val="맺음말 Char"/>
    <w:basedOn w:val="a3"/>
    <w:link w:val="affff2"/>
    <w:uiPriority w:val="99"/>
    <w:semiHidden/>
    <w:rsid w:val="00BE270A"/>
    <w:rPr>
      <w:rFonts w:ascii="맑은 고딕" w:eastAsia="맑은 고딕" w:hAnsi="맑은 고딕"/>
    </w:rPr>
  </w:style>
  <w:style w:type="table" w:styleId="affff3">
    <w:name w:val="Table Grid"/>
    <w:basedOn w:val="a4"/>
    <w:uiPriority w:val="39"/>
    <w:rsid w:val="00BE27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d">
    <w:name w:val="Table Grid 1"/>
    <w:basedOn w:val="a4"/>
    <w:uiPriority w:val="99"/>
    <w:semiHidden/>
    <w:unhideWhenUsed/>
    <w:rsid w:val="00BE270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4"/>
    <w:uiPriority w:val="99"/>
    <w:semiHidden/>
    <w:unhideWhenUsed/>
    <w:rsid w:val="00BE270A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BE270A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BE270A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BE270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BE270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BE270A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BE270A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4">
    <w:name w:val="Grid Table Light"/>
    <w:basedOn w:val="a4"/>
    <w:uiPriority w:val="40"/>
    <w:rsid w:val="00BE270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e">
    <w:name w:val="Grid Table 1 Light"/>
    <w:basedOn w:val="a4"/>
    <w:uiPriority w:val="46"/>
    <w:rsid w:val="00BE270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BE270A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BE270A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BE270A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BE270A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BE270A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BE270A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5">
    <w:name w:val="Grid Table 2"/>
    <w:basedOn w:val="a4"/>
    <w:uiPriority w:val="47"/>
    <w:rsid w:val="00BE270A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4"/>
    <w:uiPriority w:val="47"/>
    <w:rsid w:val="00BE270A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3">
    <w:name w:val="Grid Table 2 Accent 2"/>
    <w:basedOn w:val="a4"/>
    <w:uiPriority w:val="47"/>
    <w:rsid w:val="00BE270A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3">
    <w:name w:val="Grid Table 2 Accent 3"/>
    <w:basedOn w:val="a4"/>
    <w:uiPriority w:val="47"/>
    <w:rsid w:val="00BE270A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3">
    <w:name w:val="Grid Table 2 Accent 4"/>
    <w:basedOn w:val="a4"/>
    <w:uiPriority w:val="47"/>
    <w:rsid w:val="00BE270A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3">
    <w:name w:val="Grid Table 2 Accent 5"/>
    <w:basedOn w:val="a4"/>
    <w:uiPriority w:val="47"/>
    <w:rsid w:val="00BE270A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3">
    <w:name w:val="Grid Table 2 Accent 6"/>
    <w:basedOn w:val="a4"/>
    <w:uiPriority w:val="47"/>
    <w:rsid w:val="00BE270A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f1">
    <w:name w:val="Grid Table 3"/>
    <w:basedOn w:val="a4"/>
    <w:uiPriority w:val="48"/>
    <w:rsid w:val="00BE270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BE270A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BE270A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BE270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BE270A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BE270A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BE270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c">
    <w:name w:val="Grid Table 4"/>
    <w:basedOn w:val="a4"/>
    <w:uiPriority w:val="49"/>
    <w:rsid w:val="00BE270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4"/>
    <w:uiPriority w:val="49"/>
    <w:rsid w:val="00BE270A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0">
    <w:name w:val="Grid Table 4 Accent 2"/>
    <w:basedOn w:val="a4"/>
    <w:uiPriority w:val="49"/>
    <w:rsid w:val="00BE270A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Grid Table 4 Accent 3"/>
    <w:basedOn w:val="a4"/>
    <w:uiPriority w:val="49"/>
    <w:rsid w:val="00BE270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Grid Table 4 Accent 4"/>
    <w:basedOn w:val="a4"/>
    <w:uiPriority w:val="49"/>
    <w:rsid w:val="00BE270A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Grid Table 4 Accent 5"/>
    <w:basedOn w:val="a4"/>
    <w:uiPriority w:val="49"/>
    <w:rsid w:val="00BE270A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0">
    <w:name w:val="Grid Table 4 Accent 6"/>
    <w:basedOn w:val="a4"/>
    <w:uiPriority w:val="49"/>
    <w:rsid w:val="00BE270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b">
    <w:name w:val="Grid Table 5 Dark"/>
    <w:basedOn w:val="a4"/>
    <w:uiPriority w:val="50"/>
    <w:rsid w:val="00BE270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4"/>
    <w:uiPriority w:val="50"/>
    <w:rsid w:val="00BE270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-20">
    <w:name w:val="Grid Table 5 Dark Accent 2"/>
    <w:basedOn w:val="a4"/>
    <w:uiPriority w:val="50"/>
    <w:rsid w:val="00BE270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0">
    <w:name w:val="Grid Table 5 Dark Accent 3"/>
    <w:basedOn w:val="a4"/>
    <w:uiPriority w:val="50"/>
    <w:rsid w:val="00BE270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0">
    <w:name w:val="Grid Table 5 Dark Accent 4"/>
    <w:basedOn w:val="a4"/>
    <w:uiPriority w:val="50"/>
    <w:rsid w:val="00BE270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0">
    <w:name w:val="Grid Table 5 Dark Accent 5"/>
    <w:basedOn w:val="a4"/>
    <w:uiPriority w:val="50"/>
    <w:rsid w:val="00BE270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5-60">
    <w:name w:val="Grid Table 5 Dark Accent 6"/>
    <w:basedOn w:val="a4"/>
    <w:uiPriority w:val="50"/>
    <w:rsid w:val="00BE270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5">
    <w:name w:val="Grid Table 6 Colorful"/>
    <w:basedOn w:val="a4"/>
    <w:uiPriority w:val="51"/>
    <w:rsid w:val="00BE270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4"/>
    <w:uiPriority w:val="51"/>
    <w:rsid w:val="00BE270A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0">
    <w:name w:val="Grid Table 6 Colorful Accent 2"/>
    <w:basedOn w:val="a4"/>
    <w:uiPriority w:val="51"/>
    <w:rsid w:val="00BE270A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Grid Table 6 Colorful Accent 3"/>
    <w:basedOn w:val="a4"/>
    <w:uiPriority w:val="51"/>
    <w:rsid w:val="00BE270A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Grid Table 6 Colorful Accent 4"/>
    <w:basedOn w:val="a4"/>
    <w:uiPriority w:val="51"/>
    <w:rsid w:val="00BE270A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Grid Table 6 Colorful Accent 5"/>
    <w:basedOn w:val="a4"/>
    <w:uiPriority w:val="51"/>
    <w:rsid w:val="00BE270A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0">
    <w:name w:val="Grid Table 6 Colorful Accent 6"/>
    <w:basedOn w:val="a4"/>
    <w:uiPriority w:val="51"/>
    <w:rsid w:val="00BE270A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5">
    <w:name w:val="Grid Table 7 Colorful"/>
    <w:basedOn w:val="a4"/>
    <w:uiPriority w:val="52"/>
    <w:rsid w:val="00BE270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BE270A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BE270A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BE270A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BE270A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BE270A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BE270A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f">
    <w:name w:val="Table Web 1"/>
    <w:basedOn w:val="a4"/>
    <w:uiPriority w:val="99"/>
    <w:semiHidden/>
    <w:unhideWhenUsed/>
    <w:rsid w:val="00BE270A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Web 2"/>
    <w:basedOn w:val="a4"/>
    <w:uiPriority w:val="99"/>
    <w:semiHidden/>
    <w:unhideWhenUsed/>
    <w:rsid w:val="00BE270A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Web 3"/>
    <w:basedOn w:val="a4"/>
    <w:uiPriority w:val="99"/>
    <w:rsid w:val="00BE270A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5">
    <w:name w:val="footnote reference"/>
    <w:basedOn w:val="a3"/>
    <w:uiPriority w:val="99"/>
    <w:semiHidden/>
    <w:unhideWhenUsed/>
    <w:rsid w:val="00BE270A"/>
    <w:rPr>
      <w:rFonts w:ascii="맑은 고딕" w:eastAsia="맑은 고딕" w:hAnsi="맑은 고딕"/>
      <w:vertAlign w:val="superscript"/>
    </w:rPr>
  </w:style>
  <w:style w:type="character" w:styleId="affff6">
    <w:name w:val="line number"/>
    <w:basedOn w:val="a3"/>
    <w:uiPriority w:val="99"/>
    <w:semiHidden/>
    <w:unhideWhenUsed/>
    <w:rsid w:val="00BE270A"/>
    <w:rPr>
      <w:rFonts w:ascii="맑은 고딕" w:eastAsia="맑은 고딕" w:hAnsi="맑은 고딕"/>
    </w:rPr>
  </w:style>
  <w:style w:type="table" w:styleId="310">
    <w:name w:val="Table 3D effects 1"/>
    <w:basedOn w:val="a4"/>
    <w:uiPriority w:val="99"/>
    <w:semiHidden/>
    <w:unhideWhenUsed/>
    <w:rsid w:val="00BE270A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BE270A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BE270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7">
    <w:name w:val="Table Theme"/>
    <w:basedOn w:val="a4"/>
    <w:uiPriority w:val="99"/>
    <w:semiHidden/>
    <w:unhideWhenUsed/>
    <w:rsid w:val="00BE27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8">
    <w:name w:val="page number"/>
    <w:basedOn w:val="a3"/>
    <w:uiPriority w:val="99"/>
    <w:semiHidden/>
    <w:unhideWhenUsed/>
    <w:rsid w:val="00BE270A"/>
    <w:rPr>
      <w:rFonts w:ascii="맑은 고딕" w:eastAsia="맑은 고딕" w:hAnsi="맑은 고딕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footer" Target="footer1.xml"/><Relationship Id="rId21" Type="http://schemas.openxmlformats.org/officeDocument/2006/relationships/image" Target="media/image12.jpeg"/><Relationship Id="rId34" Type="http://schemas.openxmlformats.org/officeDocument/2006/relationships/image" Target="media/image23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image" Target="media/image25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jpeg"/><Relationship Id="rId35" Type="http://schemas.openxmlformats.org/officeDocument/2006/relationships/image" Target="media/image24.jpe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microsoft.com/office/2007/relationships/hdphoto" Target="media/hdphoto1.wdp"/><Relationship Id="rId38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51460;%20&#44036;&#44201;%201&#51460;(&#48708;&#50612;%20&#51080;&#51020;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F4BD5D8B-E9E2-42DF-A3F2-F9BA6CEF6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줄 간격 1줄(비어 있음).dotx</Template>
  <TotalTime>0</TotalTime>
  <Pages>8</Pages>
  <Words>375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2020-09-24T09:46:00Z</dcterms:created>
  <dcterms:modified xsi:type="dcterms:W3CDTF">2020-09-25T03:57:00Z</dcterms:modified>
</cp:coreProperties>
</file>